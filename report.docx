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3BFB8" w14:textId="3567F2D2" w:rsidR="00D8240A" w:rsidRDefault="00F87236">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448EA739" w14:textId="3EBEB664" w:rsidR="00D8240A" w:rsidRDefault="00F87236">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61783D05" wp14:editId="3903AE08">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14:sizeRelH relativeFrom="margin">
              <wp14:pctWidth>0</wp14:pctWidth>
            </wp14:sizeRelH>
            <wp14:sizeRelV relativeFrom="margin">
              <wp14:pctHeight>0</wp14:pctHeight>
            </wp14:sizeRelV>
          </wp:anchor>
        </w:drawing>
      </w:r>
    </w:p>
    <w:p w14:paraId="2FB20415" w14:textId="093DCF84" w:rsidR="00D8240A" w:rsidRPr="003B3EDB" w:rsidRDefault="001B0900">
      <w:pPr>
        <w:spacing w:before="120" w:after="120" w:line="288" w:lineRule="auto"/>
        <w:jc w:val="center"/>
        <w:rPr>
          <w:rFonts w:ascii="Bookman Old Style" w:eastAsia="Bookman Old Style" w:hAnsi="Bookman Old Style" w:cs="Bookman Old Style"/>
          <w:b/>
          <w:bCs/>
          <w:sz w:val="32"/>
          <w:szCs w:val="32"/>
        </w:rPr>
      </w:pPr>
      <w:r w:rsidRPr="003B3EDB">
        <w:rPr>
          <w:rFonts w:ascii="Bookman Old Style" w:hAnsi="Bookman Old Style"/>
          <w:color w:val="000000"/>
          <w:shd w:val="clear" w:color="auto" w:fill="FFFFFF"/>
        </w:rPr>
        <w:t> </w:t>
      </w:r>
      <w:r w:rsidRPr="003B3EDB">
        <w:rPr>
          <w:rFonts w:ascii="Bookman Old Style" w:hAnsi="Bookman Old Style"/>
          <w:b/>
          <w:bCs/>
          <w:color w:val="000000"/>
          <w:sz w:val="32"/>
          <w:szCs w:val="32"/>
          <w:shd w:val="clear" w:color="auto" w:fill="FFFFFF"/>
        </w:rPr>
        <w:t>Shopping Mart Management System</w:t>
      </w:r>
    </w:p>
    <w:p w14:paraId="5B537351" w14:textId="77777777" w:rsidR="00D8240A" w:rsidRDefault="00F87236">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451D831B" wp14:editId="183B7E86">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2B7BD487" w14:textId="77777777" w:rsidR="00D8240A" w:rsidRDefault="00F87236">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fulfilment of the requirement for the award of the degree of</w:t>
      </w:r>
    </w:p>
    <w:p w14:paraId="4894FA50" w14:textId="77777777" w:rsidR="00D8240A" w:rsidRDefault="00D8240A">
      <w:pPr>
        <w:spacing w:line="199" w:lineRule="auto"/>
        <w:rPr>
          <w:rFonts w:ascii="Times New Roman" w:eastAsia="Times New Roman" w:hAnsi="Times New Roman" w:cs="Times New Roman"/>
          <w:sz w:val="24"/>
          <w:szCs w:val="24"/>
        </w:rPr>
      </w:pPr>
    </w:p>
    <w:p w14:paraId="16539C8B" w14:textId="77777777" w:rsidR="00D8240A" w:rsidRDefault="00F87236">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20A92CEE" w14:textId="77777777" w:rsidR="00D8240A" w:rsidRDefault="00D8240A">
      <w:pPr>
        <w:spacing w:line="139" w:lineRule="auto"/>
        <w:jc w:val="center"/>
        <w:rPr>
          <w:rFonts w:ascii="Bookman Old Style" w:eastAsia="Bookman Old Style" w:hAnsi="Bookman Old Style" w:cs="Bookman Old Style"/>
          <w:sz w:val="24"/>
          <w:szCs w:val="24"/>
        </w:rPr>
      </w:pPr>
    </w:p>
    <w:p w14:paraId="152D754A" w14:textId="77777777" w:rsidR="00D8240A" w:rsidRDefault="00F87236">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0BF94EA9" w14:textId="77777777" w:rsidR="00D8240A" w:rsidRDefault="00D8240A">
      <w:pPr>
        <w:spacing w:line="137" w:lineRule="auto"/>
        <w:jc w:val="center"/>
        <w:rPr>
          <w:rFonts w:ascii="Bookman Old Style" w:eastAsia="Bookman Old Style" w:hAnsi="Bookman Old Style" w:cs="Bookman Old Style"/>
          <w:sz w:val="24"/>
          <w:szCs w:val="24"/>
        </w:rPr>
      </w:pPr>
    </w:p>
    <w:p w14:paraId="764B5466" w14:textId="77777777" w:rsidR="00D8240A" w:rsidRDefault="00F87236">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42F1D74C" w14:textId="77777777" w:rsidR="00D8240A" w:rsidRDefault="00D8240A">
      <w:pPr>
        <w:jc w:val="center"/>
        <w:rPr>
          <w:rFonts w:ascii="Bookman Old Style" w:eastAsia="Bookman Old Style" w:hAnsi="Bookman Old Style" w:cs="Bookman Old Style"/>
          <w:b/>
          <w:color w:val="FF0000"/>
          <w:sz w:val="24"/>
          <w:szCs w:val="24"/>
        </w:rPr>
      </w:pPr>
    </w:p>
    <w:p w14:paraId="52DD5D65" w14:textId="77777777" w:rsidR="00D8240A" w:rsidRDefault="00D8240A">
      <w:pPr>
        <w:jc w:val="center"/>
        <w:rPr>
          <w:rFonts w:ascii="Bookman Old Style" w:eastAsia="Bookman Old Style" w:hAnsi="Bookman Old Style" w:cs="Bookman Old Style"/>
          <w:b/>
          <w:sz w:val="24"/>
          <w:szCs w:val="24"/>
        </w:rPr>
      </w:pPr>
    </w:p>
    <w:p w14:paraId="1154BCEB" w14:textId="77777777" w:rsidR="00D8240A" w:rsidRDefault="00F87236">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7AE032F3" w14:textId="77777777" w:rsidR="00D8240A" w:rsidRDefault="00D8240A">
      <w:pPr>
        <w:spacing w:line="137" w:lineRule="auto"/>
        <w:rPr>
          <w:rFonts w:ascii="Bookman Old Style" w:eastAsia="Bookman Old Style" w:hAnsi="Bookman Old Style" w:cs="Bookman Old Style"/>
          <w:sz w:val="24"/>
          <w:szCs w:val="24"/>
        </w:rPr>
      </w:pPr>
    </w:p>
    <w:p w14:paraId="060F7B3C" w14:textId="34D506C0" w:rsidR="00D8240A" w:rsidRDefault="00326C8E">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Khwaish</w:t>
      </w:r>
      <w:r>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 xml:space="preserve">2021277 </w:t>
      </w:r>
    </w:p>
    <w:p w14:paraId="1AF75017" w14:textId="77777777" w:rsidR="00D8240A" w:rsidRDefault="00D8240A">
      <w:pPr>
        <w:jc w:val="center"/>
        <w:rPr>
          <w:rFonts w:ascii="Bookman Old Style" w:eastAsia="Bookman Old Style" w:hAnsi="Bookman Old Style" w:cs="Bookman Old Style"/>
          <w:b/>
          <w:sz w:val="24"/>
          <w:szCs w:val="24"/>
        </w:rPr>
      </w:pPr>
    </w:p>
    <w:p w14:paraId="1CC84B0A" w14:textId="77777777" w:rsidR="00D8240A" w:rsidRDefault="00D8240A">
      <w:pPr>
        <w:jc w:val="center"/>
        <w:rPr>
          <w:rFonts w:ascii="Bookman Old Style" w:eastAsia="Bookman Old Style" w:hAnsi="Bookman Old Style" w:cs="Bookman Old Style"/>
          <w:b/>
          <w:sz w:val="24"/>
          <w:szCs w:val="24"/>
        </w:rPr>
      </w:pPr>
    </w:p>
    <w:p w14:paraId="4AF37974" w14:textId="77777777" w:rsidR="00D8240A" w:rsidRDefault="00D8240A">
      <w:pPr>
        <w:jc w:val="center"/>
        <w:rPr>
          <w:rFonts w:ascii="Bookman Old Style" w:eastAsia="Bookman Old Style" w:hAnsi="Bookman Old Style" w:cs="Bookman Old Style"/>
          <w:b/>
          <w:sz w:val="24"/>
          <w:szCs w:val="24"/>
        </w:rPr>
      </w:pPr>
    </w:p>
    <w:p w14:paraId="7987212B" w14:textId="77777777" w:rsidR="00D8240A" w:rsidRDefault="00D8240A">
      <w:pPr>
        <w:jc w:val="center"/>
        <w:rPr>
          <w:rFonts w:ascii="Times New Roman" w:eastAsia="Times New Roman" w:hAnsi="Times New Roman" w:cs="Times New Roman"/>
          <w:b/>
          <w:i/>
          <w:sz w:val="24"/>
          <w:szCs w:val="24"/>
        </w:rPr>
      </w:pPr>
    </w:p>
    <w:p w14:paraId="50105A24" w14:textId="77777777" w:rsidR="00D8240A" w:rsidRDefault="00F87236">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1E5F0A18" w14:textId="77777777" w:rsidR="00D8240A" w:rsidRDefault="00D8240A">
      <w:pPr>
        <w:spacing w:line="34" w:lineRule="auto"/>
        <w:jc w:val="center"/>
        <w:rPr>
          <w:rFonts w:ascii="Times New Roman" w:eastAsia="Times New Roman" w:hAnsi="Times New Roman" w:cs="Times New Roman"/>
          <w:sz w:val="24"/>
          <w:szCs w:val="24"/>
        </w:rPr>
      </w:pPr>
    </w:p>
    <w:p w14:paraId="09FCD462" w14:textId="436C68BA" w:rsidR="000C176C" w:rsidRDefault="00326C8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w:t>
      </w:r>
      <w:r w:rsidR="000C176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Rishi</w:t>
      </w:r>
      <w:r w:rsidR="000C176C">
        <w:rPr>
          <w:rFonts w:ascii="Times New Roman" w:eastAsia="Times New Roman" w:hAnsi="Times New Roman" w:cs="Times New Roman"/>
          <w:b/>
          <w:sz w:val="28"/>
          <w:szCs w:val="28"/>
        </w:rPr>
        <w:t xml:space="preserve"> Kumar</w:t>
      </w:r>
    </w:p>
    <w:p w14:paraId="0419CC53" w14:textId="794D4889" w:rsidR="00D8240A" w:rsidRDefault="005644C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Associate Professor</w:t>
      </w:r>
    </w:p>
    <w:p w14:paraId="6CC03789" w14:textId="77777777" w:rsidR="00D8240A" w:rsidRDefault="00D8240A">
      <w:pPr>
        <w:jc w:val="center"/>
        <w:rPr>
          <w:rFonts w:ascii="Times New Roman" w:eastAsia="Times New Roman" w:hAnsi="Times New Roman" w:cs="Times New Roman"/>
          <w:b/>
          <w:sz w:val="24"/>
          <w:szCs w:val="24"/>
        </w:rPr>
      </w:pPr>
    </w:p>
    <w:p w14:paraId="251F6321" w14:textId="77777777" w:rsidR="00D8240A" w:rsidRDefault="00D8240A">
      <w:pPr>
        <w:jc w:val="center"/>
        <w:rPr>
          <w:rFonts w:ascii="Times New Roman" w:eastAsia="Times New Roman" w:hAnsi="Times New Roman" w:cs="Times New Roman"/>
          <w:b/>
          <w:sz w:val="24"/>
          <w:szCs w:val="24"/>
        </w:rPr>
      </w:pPr>
    </w:p>
    <w:p w14:paraId="402AB33E" w14:textId="77777777" w:rsidR="00D8240A" w:rsidRDefault="00F87236">
      <w:pPr>
        <w:jc w:val="center"/>
        <w:rPr>
          <w:rFonts w:ascii="Times New Roman" w:eastAsia="Times New Roman" w:hAnsi="Times New Roman" w:cs="Times New Roman"/>
          <w:b/>
          <w:sz w:val="24"/>
          <w:szCs w:val="24"/>
        </w:rPr>
      </w:pPr>
      <w:r>
        <w:rPr>
          <w:noProof/>
        </w:rPr>
        <w:drawing>
          <wp:inline distT="0" distB="0" distL="0" distR="0" wp14:anchorId="3D719ABE" wp14:editId="4A4A507A">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19370" cy="1162212"/>
                    </a:xfrm>
                    <a:prstGeom prst="rect">
                      <a:avLst/>
                    </a:prstGeom>
                    <a:ln/>
                  </pic:spPr>
                </pic:pic>
              </a:graphicData>
            </a:graphic>
          </wp:inline>
        </w:drawing>
      </w:r>
    </w:p>
    <w:p w14:paraId="412B2B96" w14:textId="77777777" w:rsidR="00D8240A" w:rsidRDefault="00D8240A">
      <w:pPr>
        <w:jc w:val="center"/>
        <w:rPr>
          <w:rFonts w:ascii="Times New Roman" w:eastAsia="Times New Roman" w:hAnsi="Times New Roman" w:cs="Times New Roman"/>
          <w:b/>
          <w:sz w:val="24"/>
          <w:szCs w:val="24"/>
        </w:rPr>
      </w:pPr>
    </w:p>
    <w:p w14:paraId="30340012" w14:textId="77777777" w:rsidR="00D8240A" w:rsidRDefault="00D8240A">
      <w:pPr>
        <w:jc w:val="center"/>
        <w:rPr>
          <w:rFonts w:ascii="Times New Roman" w:eastAsia="Times New Roman" w:hAnsi="Times New Roman" w:cs="Times New Roman"/>
          <w:b/>
          <w:sz w:val="24"/>
          <w:szCs w:val="24"/>
        </w:rPr>
      </w:pPr>
    </w:p>
    <w:p w14:paraId="55F37F90" w14:textId="77777777" w:rsidR="00D8240A" w:rsidRDefault="00F87236">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7971AD06" w14:textId="77777777" w:rsidR="00D8240A" w:rsidRDefault="00F87236">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1907A6BC" w14:textId="77777777" w:rsidR="00D8240A" w:rsidRDefault="00F87236">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55942EF8" w14:textId="07B293D9" w:rsidR="00D8240A" w:rsidRDefault="007067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January-2024</w:t>
      </w:r>
    </w:p>
    <w:p w14:paraId="30DAD489" w14:textId="77777777" w:rsidR="00D8240A" w:rsidRDefault="00D8240A">
      <w:pPr>
        <w:jc w:val="center"/>
        <w:rPr>
          <w:rFonts w:ascii="Bookman Old Style" w:eastAsia="Bookman Old Style" w:hAnsi="Bookman Old Style" w:cs="Bookman Old Style"/>
          <w:b/>
          <w:sz w:val="32"/>
          <w:szCs w:val="32"/>
        </w:rPr>
      </w:pPr>
    </w:p>
    <w:p w14:paraId="56184996" w14:textId="77777777" w:rsidR="00D8240A" w:rsidRDefault="00D8240A">
      <w:pPr>
        <w:jc w:val="center"/>
        <w:rPr>
          <w:rFonts w:ascii="Bookman Old Style" w:eastAsia="Bookman Old Style" w:hAnsi="Bookman Old Style" w:cs="Bookman Old Style"/>
          <w:b/>
          <w:sz w:val="32"/>
          <w:szCs w:val="32"/>
        </w:rPr>
      </w:pPr>
    </w:p>
    <w:p w14:paraId="7CCBD3B5" w14:textId="77777777" w:rsidR="00D8240A" w:rsidRDefault="00D8240A">
      <w:pPr>
        <w:jc w:val="center"/>
        <w:rPr>
          <w:rFonts w:ascii="Bookman Old Style" w:eastAsia="Bookman Old Style" w:hAnsi="Bookman Old Style" w:cs="Bookman Old Style"/>
          <w:b/>
          <w:sz w:val="32"/>
          <w:szCs w:val="32"/>
        </w:rPr>
      </w:pPr>
    </w:p>
    <w:p w14:paraId="3285CD40" w14:textId="77777777" w:rsidR="00D8240A" w:rsidRDefault="00F872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1FFE2FEA" wp14:editId="7580E471">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70AB8DDD" w14:textId="77777777" w:rsidR="00D8240A" w:rsidRDefault="00D8240A">
                            <w:pPr>
                              <w:textDirection w:val="btLr"/>
                            </w:pPr>
                          </w:p>
                        </w:txbxContent>
                      </wps:txbx>
                      <wps:bodyPr spcFirstLastPara="1" wrap="square" lIns="91425" tIns="91425" rIns="91425" bIns="91425" anchor="ctr" anchorCtr="0">
                        <a:noAutofit/>
                      </wps:bodyPr>
                    </wps:wsp>
                  </a:graphicData>
                </a:graphic>
              </wp:inline>
            </w:drawing>
          </mc:Choice>
          <mc:Fallback>
            <w:pict>
              <v:rect w14:anchorId="1FFE2FEA"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70AB8DDD" w14:textId="77777777" w:rsidR="00D8240A" w:rsidRDefault="00D8240A">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6CC8CB58" wp14:editId="6E2DD864">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452071" cy="1048891"/>
                    </a:xfrm>
                    <a:prstGeom prst="rect">
                      <a:avLst/>
                    </a:prstGeom>
                    <a:ln/>
                  </pic:spPr>
                </pic:pic>
              </a:graphicData>
            </a:graphic>
          </wp:inline>
        </w:drawing>
      </w:r>
    </w:p>
    <w:p w14:paraId="521FEBE3" w14:textId="77777777" w:rsidR="00D8240A" w:rsidRDefault="00F872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2DA942ED" w14:textId="77777777" w:rsidR="00D8240A" w:rsidRDefault="00F87236">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5179414F" w14:textId="77777777" w:rsidR="00D8240A" w:rsidRDefault="00D8240A">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3CB4AEB" w14:textId="77777777" w:rsidR="00D8240A" w:rsidRDefault="00D8240A">
      <w:pPr>
        <w:pBdr>
          <w:top w:val="nil"/>
          <w:left w:val="nil"/>
          <w:bottom w:val="nil"/>
          <w:right w:val="nil"/>
          <w:between w:val="nil"/>
        </w:pBdr>
        <w:jc w:val="both"/>
        <w:rPr>
          <w:rFonts w:ascii="Times New Roman" w:eastAsia="Times New Roman" w:hAnsi="Times New Roman" w:cs="Times New Roman"/>
          <w:color w:val="000000"/>
          <w:sz w:val="24"/>
          <w:szCs w:val="24"/>
        </w:rPr>
      </w:pPr>
    </w:p>
    <w:p w14:paraId="1905DD55" w14:textId="288C9008" w:rsidR="00D8240A" w:rsidRDefault="00F87236">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Pr="0042610C">
        <w:rPr>
          <w:rFonts w:ascii="Times New Roman" w:eastAsia="Times New Roman" w:hAnsi="Times New Roman" w:cs="Times New Roman"/>
          <w:b/>
          <w:sz w:val="24"/>
          <w:szCs w:val="24"/>
        </w:rPr>
        <w:t>“</w:t>
      </w:r>
      <w:r w:rsidR="000C176C" w:rsidRPr="0042610C">
        <w:rPr>
          <w:rFonts w:ascii="Times New Roman" w:hAnsi="Times New Roman" w:cs="Times New Roman"/>
          <w:b/>
          <w:color w:val="000000"/>
          <w:sz w:val="24"/>
          <w:szCs w:val="24"/>
          <w:shd w:val="clear" w:color="auto" w:fill="FFFFFF"/>
        </w:rPr>
        <w:t>Shopping Mart Management System</w:t>
      </w:r>
      <w:r w:rsidRPr="0042610C">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of the Graphic Era (Deemed to be University), Dehradun shall be carried out by the under the mentorship of</w:t>
      </w:r>
      <w:r>
        <w:rPr>
          <w:rFonts w:ascii="Times New Roman" w:eastAsia="Times New Roman" w:hAnsi="Times New Roman" w:cs="Times New Roman"/>
          <w:b/>
          <w:sz w:val="24"/>
          <w:szCs w:val="24"/>
        </w:rPr>
        <w:t xml:space="preserve"> </w:t>
      </w:r>
      <w:r w:rsidR="0042610C">
        <w:rPr>
          <w:rFonts w:ascii="Times New Roman" w:eastAsia="Times New Roman" w:hAnsi="Times New Roman" w:cs="Times New Roman"/>
          <w:b/>
          <w:sz w:val="24"/>
          <w:szCs w:val="24"/>
        </w:rPr>
        <w:t>Dr.</w:t>
      </w:r>
      <w:r w:rsidR="00112AD9">
        <w:rPr>
          <w:rFonts w:ascii="Times New Roman" w:eastAsia="Times New Roman" w:hAnsi="Times New Roman" w:cs="Times New Roman"/>
          <w:b/>
          <w:sz w:val="24"/>
          <w:szCs w:val="24"/>
        </w:rPr>
        <w:t xml:space="preserve"> Rishi Kumar, </w:t>
      </w:r>
      <w:r w:rsidR="00265340">
        <w:rPr>
          <w:rFonts w:ascii="Times New Roman" w:eastAsia="Times New Roman" w:hAnsi="Times New Roman" w:cs="Times New Roman"/>
          <w:b/>
          <w:sz w:val="24"/>
          <w:szCs w:val="24"/>
        </w:rPr>
        <w:t>Associate Professor</w:t>
      </w:r>
      <w:r>
        <w:rPr>
          <w:rFonts w:ascii="Times New Roman" w:eastAsia="Times New Roman" w:hAnsi="Times New Roman" w:cs="Times New Roman"/>
          <w:sz w:val="24"/>
          <w:szCs w:val="24"/>
        </w:rPr>
        <w:t>, Department of Computer Science and Engineering, Graphic Era (Deemed to be University), Dehradun.</w:t>
      </w:r>
    </w:p>
    <w:p w14:paraId="1108D60E" w14:textId="77777777" w:rsidR="00D8240A" w:rsidRDefault="00D8240A">
      <w:pPr>
        <w:spacing w:line="360" w:lineRule="auto"/>
        <w:jc w:val="both"/>
        <w:rPr>
          <w:rFonts w:ascii="Times New Roman" w:eastAsia="Times New Roman" w:hAnsi="Times New Roman" w:cs="Times New Roman"/>
          <w:sz w:val="24"/>
          <w:szCs w:val="24"/>
        </w:rPr>
      </w:pPr>
    </w:p>
    <w:p w14:paraId="1B089834" w14:textId="77777777" w:rsidR="00D8240A" w:rsidRDefault="00F8723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554F009" w14:textId="3ED1AAC2" w:rsidR="00D8240A" w:rsidRDefault="003F3482">
      <w:pPr>
        <w:spacing w:line="360" w:lineRule="auto"/>
        <w:ind w:left="720" w:firstLine="720"/>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K</w:t>
      </w:r>
      <w:r w:rsidR="00112AD9">
        <w:rPr>
          <w:rFonts w:ascii="Times New Roman" w:eastAsia="Times New Roman" w:hAnsi="Times New Roman" w:cs="Times New Roman"/>
          <w:sz w:val="24"/>
          <w:szCs w:val="24"/>
        </w:rPr>
        <w:t>hwaish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112AD9">
        <w:rPr>
          <w:rFonts w:ascii="Times New Roman" w:eastAsia="Times New Roman" w:hAnsi="Times New Roman" w:cs="Times New Roman"/>
          <w:sz w:val="24"/>
          <w:szCs w:val="24"/>
        </w:rPr>
        <w:t>2021277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6897551" w14:textId="77777777" w:rsidR="00D8240A" w:rsidRDefault="00D8240A">
      <w:pPr>
        <w:spacing w:line="360" w:lineRule="auto"/>
        <w:jc w:val="both"/>
        <w:rPr>
          <w:rFonts w:ascii="Bookman Old Style" w:eastAsia="Bookman Old Style" w:hAnsi="Bookman Old Style" w:cs="Bookman Old Style"/>
          <w:sz w:val="24"/>
          <w:szCs w:val="24"/>
        </w:rPr>
      </w:pPr>
    </w:p>
    <w:p w14:paraId="72667B91"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609F4D07"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5A5B0059"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0294B5E"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B3D4AB5"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96801CE"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261A2603"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75C56BD" w14:textId="77777777" w:rsidR="00D8240A" w:rsidRDefault="00D8240A" w:rsidP="00751E74">
      <w:pPr>
        <w:pBdr>
          <w:bottom w:val="single" w:sz="12" w:space="1" w:color="000000"/>
        </w:pBdr>
        <w:spacing w:line="480" w:lineRule="auto"/>
        <w:rPr>
          <w:rFonts w:ascii="Times New Roman" w:eastAsia="Times New Roman" w:hAnsi="Times New Roman" w:cs="Times New Roman"/>
          <w:b/>
          <w:sz w:val="36"/>
          <w:szCs w:val="36"/>
        </w:rPr>
      </w:pPr>
    </w:p>
    <w:p w14:paraId="2C788613" w14:textId="77777777" w:rsidR="00D8240A" w:rsidRDefault="00F87236">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Contents</w:t>
      </w:r>
    </w:p>
    <w:p w14:paraId="26BC52A8" w14:textId="77777777" w:rsidR="00D8240A" w:rsidRDefault="00D8240A">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D8240A" w14:paraId="73AD9271" w14:textId="77777777">
        <w:trPr>
          <w:trHeight w:val="449"/>
          <w:jc w:val="center"/>
        </w:trPr>
        <w:tc>
          <w:tcPr>
            <w:tcW w:w="1634" w:type="dxa"/>
          </w:tcPr>
          <w:p w14:paraId="21BBC303" w14:textId="77777777" w:rsidR="00D8240A" w:rsidRDefault="00F8723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3B35049C" w14:textId="77777777" w:rsidR="00D8240A" w:rsidRDefault="00F8723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7BFEA930" w14:textId="77777777" w:rsidR="00D8240A" w:rsidRDefault="00F8723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D8240A" w14:paraId="6D8BE404" w14:textId="77777777">
        <w:trPr>
          <w:trHeight w:val="433"/>
          <w:jc w:val="center"/>
        </w:trPr>
        <w:tc>
          <w:tcPr>
            <w:tcW w:w="1634" w:type="dxa"/>
          </w:tcPr>
          <w:p w14:paraId="64D7EA91" w14:textId="77777777" w:rsidR="00D8240A" w:rsidRDefault="00F8723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4A4E9DB5" w14:textId="77777777" w:rsidR="00D8240A" w:rsidRDefault="00F872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45050B36" w14:textId="3A8E9EF9" w:rsidR="00D8240A" w:rsidRPr="0001605E" w:rsidRDefault="0001605E">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1-5</w:t>
            </w:r>
          </w:p>
        </w:tc>
      </w:tr>
      <w:tr w:rsidR="00D8240A" w14:paraId="522709F7" w14:textId="77777777">
        <w:trPr>
          <w:trHeight w:val="433"/>
          <w:jc w:val="center"/>
        </w:trPr>
        <w:tc>
          <w:tcPr>
            <w:tcW w:w="1634" w:type="dxa"/>
          </w:tcPr>
          <w:p w14:paraId="2AB75FA5" w14:textId="77777777" w:rsidR="00D8240A" w:rsidRDefault="00F8723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57DD0FE3" w14:textId="77777777" w:rsidR="00D8240A" w:rsidRDefault="00F87236">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56B7543A" w14:textId="041C9A94" w:rsidR="0001605E" w:rsidRPr="0001605E" w:rsidRDefault="0001605E" w:rsidP="0001605E">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6-16</w:t>
            </w:r>
          </w:p>
        </w:tc>
      </w:tr>
      <w:tr w:rsidR="00D8240A" w14:paraId="5D5FB3B7" w14:textId="77777777">
        <w:trPr>
          <w:trHeight w:val="433"/>
          <w:jc w:val="center"/>
        </w:trPr>
        <w:tc>
          <w:tcPr>
            <w:tcW w:w="1634" w:type="dxa"/>
          </w:tcPr>
          <w:p w14:paraId="3EB61ADA" w14:textId="77777777" w:rsidR="00D8240A" w:rsidRDefault="00F8723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6B30FA07" w14:textId="77777777" w:rsidR="00D8240A" w:rsidRDefault="00F87236">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50F4E0C5" w14:textId="7A76ECE5" w:rsidR="00D8240A" w:rsidRPr="0001605E" w:rsidRDefault="0001605E">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17-29</w:t>
            </w:r>
          </w:p>
        </w:tc>
      </w:tr>
      <w:tr w:rsidR="00D8240A" w14:paraId="387F2D0B" w14:textId="77777777">
        <w:trPr>
          <w:trHeight w:val="449"/>
          <w:jc w:val="center"/>
        </w:trPr>
        <w:tc>
          <w:tcPr>
            <w:tcW w:w="1634" w:type="dxa"/>
          </w:tcPr>
          <w:p w14:paraId="3B7E5EA1" w14:textId="77777777" w:rsidR="00D8240A" w:rsidRDefault="00F8723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7A011695" w14:textId="77777777" w:rsidR="00D8240A" w:rsidRDefault="00F87236">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16CC5901" w14:textId="647B1CAC" w:rsidR="00D8240A" w:rsidRPr="0001605E" w:rsidRDefault="0001605E">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30-32</w:t>
            </w:r>
          </w:p>
        </w:tc>
      </w:tr>
      <w:tr w:rsidR="00D8240A" w14:paraId="3B4DF35F" w14:textId="77777777">
        <w:trPr>
          <w:trHeight w:val="449"/>
          <w:jc w:val="center"/>
        </w:trPr>
        <w:tc>
          <w:tcPr>
            <w:tcW w:w="1634" w:type="dxa"/>
          </w:tcPr>
          <w:p w14:paraId="01EFC2E3" w14:textId="77777777" w:rsidR="00D8240A" w:rsidRDefault="00F8723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6614214E" w14:textId="77777777" w:rsidR="00D8240A" w:rsidRDefault="00F87236">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2D4E98F0" w14:textId="633BC629" w:rsidR="00D8240A" w:rsidRPr="0001605E" w:rsidRDefault="0001605E">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33</w:t>
            </w:r>
          </w:p>
        </w:tc>
      </w:tr>
      <w:tr w:rsidR="00D8240A" w14:paraId="41785CC6" w14:textId="77777777">
        <w:trPr>
          <w:trHeight w:val="433"/>
          <w:jc w:val="center"/>
        </w:trPr>
        <w:tc>
          <w:tcPr>
            <w:tcW w:w="1634" w:type="dxa"/>
          </w:tcPr>
          <w:p w14:paraId="387E6897" w14:textId="77777777" w:rsidR="00D8240A" w:rsidRDefault="00D8240A">
            <w:pPr>
              <w:jc w:val="center"/>
              <w:rPr>
                <w:rFonts w:ascii="Times New Roman" w:eastAsia="Times New Roman" w:hAnsi="Times New Roman" w:cs="Times New Roman"/>
                <w:sz w:val="24"/>
                <w:szCs w:val="24"/>
              </w:rPr>
            </w:pPr>
          </w:p>
        </w:tc>
        <w:tc>
          <w:tcPr>
            <w:tcW w:w="4449" w:type="dxa"/>
          </w:tcPr>
          <w:p w14:paraId="647F43F7" w14:textId="77777777" w:rsidR="00D8240A" w:rsidRDefault="00F87236">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78B83A70" w14:textId="77777777" w:rsidR="00D8240A" w:rsidRDefault="0001605E">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34</w:t>
            </w:r>
          </w:p>
          <w:p w14:paraId="015F5624" w14:textId="6D4A8C0E" w:rsidR="0001605E" w:rsidRPr="0001605E" w:rsidRDefault="0001605E">
            <w:pPr>
              <w:jc w:val="center"/>
              <w:rPr>
                <w:rFonts w:ascii="Times New Roman" w:eastAsia="Times New Roman" w:hAnsi="Times New Roman" w:cs="Times New Roman"/>
                <w:bCs/>
                <w:sz w:val="24"/>
                <w:szCs w:val="24"/>
              </w:rPr>
            </w:pPr>
          </w:p>
        </w:tc>
      </w:tr>
    </w:tbl>
    <w:p w14:paraId="418BEC86" w14:textId="77777777" w:rsidR="00D8240A" w:rsidRDefault="00D8240A">
      <w:pPr>
        <w:jc w:val="center"/>
        <w:rPr>
          <w:b/>
        </w:rPr>
      </w:pPr>
    </w:p>
    <w:p w14:paraId="2FFDB8C2" w14:textId="77777777" w:rsidR="00D8240A" w:rsidRDefault="00D8240A">
      <w:pPr>
        <w:spacing w:line="480" w:lineRule="auto"/>
        <w:jc w:val="center"/>
        <w:rPr>
          <w:rFonts w:ascii="Bookman Old Style" w:eastAsia="Bookman Old Style" w:hAnsi="Bookman Old Style" w:cs="Bookman Old Style"/>
          <w:sz w:val="32"/>
          <w:szCs w:val="32"/>
        </w:rPr>
      </w:pPr>
    </w:p>
    <w:p w14:paraId="33A5A96B" w14:textId="77777777" w:rsidR="00D8240A" w:rsidRDefault="00D8240A">
      <w:pPr>
        <w:spacing w:line="480" w:lineRule="auto"/>
        <w:jc w:val="center"/>
        <w:rPr>
          <w:rFonts w:ascii="Bookman Old Style" w:eastAsia="Bookman Old Style" w:hAnsi="Bookman Old Style" w:cs="Bookman Old Style"/>
          <w:sz w:val="32"/>
          <w:szCs w:val="32"/>
        </w:rPr>
      </w:pPr>
    </w:p>
    <w:p w14:paraId="75613786" w14:textId="77777777" w:rsidR="00D8240A" w:rsidRDefault="00D8240A">
      <w:pPr>
        <w:spacing w:line="480" w:lineRule="auto"/>
        <w:jc w:val="center"/>
        <w:rPr>
          <w:rFonts w:ascii="Bookman Old Style" w:eastAsia="Bookman Old Style" w:hAnsi="Bookman Old Style" w:cs="Bookman Old Style"/>
          <w:sz w:val="32"/>
          <w:szCs w:val="32"/>
        </w:rPr>
      </w:pPr>
    </w:p>
    <w:p w14:paraId="2D9BFEBA" w14:textId="77777777" w:rsidR="00D8240A" w:rsidRDefault="00D8240A">
      <w:pPr>
        <w:spacing w:line="480" w:lineRule="auto"/>
        <w:jc w:val="center"/>
        <w:rPr>
          <w:rFonts w:ascii="Bookman Old Style" w:eastAsia="Bookman Old Style" w:hAnsi="Bookman Old Style" w:cs="Bookman Old Style"/>
          <w:sz w:val="32"/>
          <w:szCs w:val="32"/>
        </w:rPr>
      </w:pPr>
    </w:p>
    <w:p w14:paraId="5487E08A" w14:textId="77777777" w:rsidR="00D8240A" w:rsidRDefault="00D8240A">
      <w:pPr>
        <w:spacing w:line="480" w:lineRule="auto"/>
        <w:jc w:val="center"/>
        <w:rPr>
          <w:rFonts w:ascii="Bookman Old Style" w:eastAsia="Bookman Old Style" w:hAnsi="Bookman Old Style" w:cs="Bookman Old Style"/>
          <w:sz w:val="32"/>
          <w:szCs w:val="32"/>
        </w:rPr>
      </w:pPr>
    </w:p>
    <w:p w14:paraId="7BBDE618" w14:textId="77777777" w:rsidR="00D8240A" w:rsidRDefault="00D8240A">
      <w:pPr>
        <w:spacing w:line="480" w:lineRule="auto"/>
        <w:jc w:val="center"/>
        <w:rPr>
          <w:rFonts w:ascii="Bookman Old Style" w:eastAsia="Bookman Old Style" w:hAnsi="Bookman Old Style" w:cs="Bookman Old Style"/>
          <w:sz w:val="32"/>
          <w:szCs w:val="32"/>
        </w:rPr>
      </w:pPr>
    </w:p>
    <w:p w14:paraId="3F31305D" w14:textId="77777777" w:rsidR="00D8240A" w:rsidRDefault="00D8240A">
      <w:pPr>
        <w:spacing w:line="480" w:lineRule="auto"/>
        <w:jc w:val="center"/>
        <w:rPr>
          <w:rFonts w:ascii="Bookman Old Style" w:eastAsia="Bookman Old Style" w:hAnsi="Bookman Old Style" w:cs="Bookman Old Style"/>
          <w:sz w:val="32"/>
          <w:szCs w:val="32"/>
        </w:rPr>
      </w:pPr>
    </w:p>
    <w:p w14:paraId="5D192D2F" w14:textId="77777777" w:rsidR="00D8240A" w:rsidRDefault="00D8240A">
      <w:pPr>
        <w:spacing w:line="480" w:lineRule="auto"/>
        <w:jc w:val="center"/>
        <w:rPr>
          <w:rFonts w:ascii="Bookman Old Style" w:eastAsia="Bookman Old Style" w:hAnsi="Bookman Old Style" w:cs="Bookman Old Style"/>
          <w:sz w:val="32"/>
          <w:szCs w:val="32"/>
        </w:rPr>
      </w:pPr>
    </w:p>
    <w:p w14:paraId="29E75644" w14:textId="77777777" w:rsidR="00D8240A" w:rsidRDefault="00D8240A">
      <w:pPr>
        <w:spacing w:line="480" w:lineRule="auto"/>
        <w:jc w:val="center"/>
        <w:rPr>
          <w:rFonts w:ascii="Bookman Old Style" w:eastAsia="Bookman Old Style" w:hAnsi="Bookman Old Style" w:cs="Bookman Old Style"/>
          <w:sz w:val="32"/>
          <w:szCs w:val="32"/>
        </w:rPr>
      </w:pPr>
    </w:p>
    <w:p w14:paraId="2AE541A6" w14:textId="77777777" w:rsidR="00D8240A" w:rsidRDefault="00D8240A">
      <w:pPr>
        <w:spacing w:line="480" w:lineRule="auto"/>
        <w:jc w:val="center"/>
        <w:rPr>
          <w:rFonts w:ascii="Bookman Old Style" w:eastAsia="Bookman Old Style" w:hAnsi="Bookman Old Style" w:cs="Bookman Old Style"/>
          <w:sz w:val="32"/>
          <w:szCs w:val="32"/>
        </w:rPr>
      </w:pPr>
    </w:p>
    <w:p w14:paraId="38145A11" w14:textId="77777777" w:rsidR="00D8240A" w:rsidRDefault="00D8240A">
      <w:pPr>
        <w:spacing w:line="480" w:lineRule="auto"/>
        <w:jc w:val="center"/>
        <w:rPr>
          <w:rFonts w:ascii="Bookman Old Style" w:eastAsia="Bookman Old Style" w:hAnsi="Bookman Old Style" w:cs="Bookman Old Style"/>
          <w:sz w:val="32"/>
          <w:szCs w:val="32"/>
        </w:rPr>
        <w:sectPr w:rsidR="00D8240A">
          <w:footerReference w:type="default" r:id="rId12"/>
          <w:pgSz w:w="11906" w:h="16838"/>
          <w:pgMar w:top="1440" w:right="1440" w:bottom="1440" w:left="1440" w:header="720" w:footer="720" w:gutter="0"/>
          <w:pgNumType w:start="1"/>
          <w:cols w:space="720"/>
        </w:sectPr>
      </w:pPr>
    </w:p>
    <w:p w14:paraId="4F9BBE37" w14:textId="77777777" w:rsidR="00EF3D6E" w:rsidRDefault="00F87236" w:rsidP="00D25C3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4081FF81" w14:textId="77777777" w:rsidR="00D25C30" w:rsidRDefault="00F87236" w:rsidP="00D25C30">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4A2072AE" w14:textId="77777777" w:rsidR="005644C5" w:rsidRDefault="005644C5" w:rsidP="00D25C30">
      <w:pPr>
        <w:spacing w:line="360" w:lineRule="auto"/>
        <w:jc w:val="center"/>
        <w:rPr>
          <w:rFonts w:ascii="Times New Roman" w:eastAsia="Times New Roman" w:hAnsi="Times New Roman" w:cs="Times New Roman"/>
          <w:b/>
          <w:sz w:val="32"/>
          <w:szCs w:val="32"/>
        </w:rPr>
      </w:pPr>
    </w:p>
    <w:p w14:paraId="23A7F814" w14:textId="5633CE1B" w:rsidR="00DB753C" w:rsidRPr="00D25C30" w:rsidRDefault="006C7BF9" w:rsidP="00D25C30">
      <w:pPr>
        <w:spacing w:line="360" w:lineRule="auto"/>
        <w:rPr>
          <w:rFonts w:ascii="Times New Roman" w:eastAsia="Times New Roman" w:hAnsi="Times New Roman" w:cs="Times New Roman"/>
          <w:b/>
          <w:sz w:val="32"/>
          <w:szCs w:val="32"/>
        </w:rPr>
      </w:pPr>
      <w:r w:rsidRPr="00D25C30">
        <w:rPr>
          <w:rFonts w:ascii="Times New Roman" w:eastAsia="Bookman Old Style" w:hAnsi="Times New Roman" w:cs="Times New Roman"/>
          <w:b/>
          <w:sz w:val="28"/>
          <w:szCs w:val="28"/>
        </w:rPr>
        <w:t>1.</w:t>
      </w:r>
      <w:r w:rsidR="00DB753C" w:rsidRPr="00D25C30">
        <w:rPr>
          <w:rFonts w:ascii="Times New Roman" w:eastAsia="Bookman Old Style" w:hAnsi="Times New Roman" w:cs="Times New Roman"/>
          <w:b/>
          <w:sz w:val="28"/>
          <w:szCs w:val="28"/>
        </w:rPr>
        <w:t>1.</w:t>
      </w:r>
      <w:r w:rsidRPr="00D25C30">
        <w:rPr>
          <w:rFonts w:ascii="Times New Roman" w:eastAsia="Bookman Old Style" w:hAnsi="Times New Roman" w:cs="Times New Roman"/>
          <w:b/>
          <w:sz w:val="28"/>
          <w:szCs w:val="28"/>
        </w:rPr>
        <w:t xml:space="preserve"> </w:t>
      </w:r>
      <w:r w:rsidR="004A576C" w:rsidRPr="00D25C30">
        <w:rPr>
          <w:rFonts w:ascii="Times New Roman" w:eastAsia="Bookman Old Style" w:hAnsi="Times New Roman" w:cs="Times New Roman"/>
          <w:b/>
          <w:sz w:val="28"/>
          <w:szCs w:val="28"/>
        </w:rPr>
        <w:t>Overview of the Shopping Mart Management System</w:t>
      </w:r>
    </w:p>
    <w:p w14:paraId="3BD7236C" w14:textId="7C6036B8" w:rsidR="004A576C" w:rsidRPr="00BC59B5" w:rsidRDefault="004A576C" w:rsidP="00D25C30">
      <w:pPr>
        <w:spacing w:line="360" w:lineRule="auto"/>
        <w:jc w:val="both"/>
        <w:rPr>
          <w:rFonts w:ascii="Times New Roman" w:eastAsia="Bookman Old Style" w:hAnsi="Times New Roman" w:cs="Times New Roman"/>
          <w:b/>
          <w:bCs/>
          <w:sz w:val="24"/>
          <w:szCs w:val="24"/>
        </w:rPr>
      </w:pPr>
      <w:r w:rsidRPr="00BC59B5">
        <w:rPr>
          <w:rFonts w:ascii="Times New Roman" w:eastAsia="Bookman Old Style" w:hAnsi="Times New Roman" w:cs="Times New Roman"/>
          <w:b/>
          <w:bCs/>
          <w:sz w:val="24"/>
          <w:szCs w:val="24"/>
        </w:rPr>
        <w:t>1.1</w:t>
      </w:r>
      <w:r w:rsidR="006C7BF9" w:rsidRPr="00BC59B5">
        <w:rPr>
          <w:rFonts w:ascii="Times New Roman" w:eastAsia="Bookman Old Style" w:hAnsi="Times New Roman" w:cs="Times New Roman"/>
          <w:b/>
          <w:bCs/>
          <w:sz w:val="24"/>
          <w:szCs w:val="24"/>
        </w:rPr>
        <w:t>.1</w:t>
      </w:r>
      <w:r w:rsidRPr="00BC59B5">
        <w:rPr>
          <w:rFonts w:ascii="Times New Roman" w:eastAsia="Bookman Old Style" w:hAnsi="Times New Roman" w:cs="Times New Roman"/>
          <w:b/>
          <w:bCs/>
          <w:sz w:val="24"/>
          <w:szCs w:val="24"/>
        </w:rPr>
        <w:t xml:space="preserve"> Introduction</w:t>
      </w:r>
    </w:p>
    <w:p w14:paraId="41E54ACB" w14:textId="77777777" w:rsidR="004A576C" w:rsidRP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The Shopping Mart Management System stands as a sophisticated software solution meticulously crafted to optimize and automate various operations within a shopping mart. In today’s dynamic business environment, the integration of technology-driven systems has become indispensable for enhancing efficiency, improving customer service, and ultimately boosting profitability.</w:t>
      </w:r>
    </w:p>
    <w:p w14:paraId="14731C03" w14:textId="77777777" w:rsidR="004A576C" w:rsidRPr="00BC59B5" w:rsidRDefault="004A576C" w:rsidP="00D25C30">
      <w:pPr>
        <w:spacing w:line="360" w:lineRule="auto"/>
        <w:jc w:val="both"/>
        <w:rPr>
          <w:rFonts w:ascii="Times New Roman" w:eastAsia="Bookman Old Style" w:hAnsi="Times New Roman" w:cs="Times New Roman"/>
          <w:b/>
          <w:bCs/>
          <w:sz w:val="24"/>
          <w:szCs w:val="24"/>
        </w:rPr>
      </w:pPr>
    </w:p>
    <w:p w14:paraId="51E4E779" w14:textId="7D22ED83" w:rsidR="004A576C" w:rsidRPr="00BC59B5" w:rsidRDefault="009A1D38" w:rsidP="00D25C30">
      <w:pPr>
        <w:spacing w:line="360" w:lineRule="auto"/>
        <w:jc w:val="both"/>
        <w:rPr>
          <w:rFonts w:ascii="Times New Roman" w:eastAsia="Bookman Old Style" w:hAnsi="Times New Roman" w:cs="Times New Roman"/>
          <w:b/>
          <w:bCs/>
          <w:sz w:val="24"/>
          <w:szCs w:val="24"/>
        </w:rPr>
      </w:pPr>
      <w:r w:rsidRPr="00BC59B5">
        <w:rPr>
          <w:rFonts w:ascii="Times New Roman" w:eastAsia="Bookman Old Style" w:hAnsi="Times New Roman" w:cs="Times New Roman"/>
          <w:b/>
          <w:bCs/>
          <w:sz w:val="24"/>
          <w:szCs w:val="24"/>
        </w:rPr>
        <w:t>1.</w:t>
      </w:r>
      <w:r w:rsidR="004A576C" w:rsidRPr="00BC59B5">
        <w:rPr>
          <w:rFonts w:ascii="Times New Roman" w:eastAsia="Bookman Old Style" w:hAnsi="Times New Roman" w:cs="Times New Roman"/>
          <w:b/>
          <w:bCs/>
          <w:sz w:val="24"/>
          <w:szCs w:val="24"/>
        </w:rPr>
        <w:t>1.2 Features and Functionalities</w:t>
      </w:r>
    </w:p>
    <w:p w14:paraId="06BA9715" w14:textId="1F57FD80" w:rsidR="00DB753C" w:rsidRP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Delving into a more detailed exploration of the system's capabilities:</w:t>
      </w:r>
    </w:p>
    <w:p w14:paraId="2C96CD83" w14:textId="31C5CE68" w:rsidR="004A576C" w:rsidRPr="00BC59B5" w:rsidRDefault="009A1D38" w:rsidP="00D25C30">
      <w:pPr>
        <w:spacing w:line="360" w:lineRule="auto"/>
        <w:jc w:val="both"/>
        <w:rPr>
          <w:rFonts w:ascii="Times New Roman" w:eastAsia="Bookman Old Style" w:hAnsi="Times New Roman" w:cs="Times New Roman"/>
          <w:b/>
          <w:bCs/>
          <w:sz w:val="24"/>
          <w:szCs w:val="24"/>
        </w:rPr>
      </w:pPr>
      <w:r w:rsidRPr="00BC59B5">
        <w:rPr>
          <w:rFonts w:ascii="Times New Roman" w:eastAsia="Bookman Old Style" w:hAnsi="Times New Roman" w:cs="Times New Roman"/>
          <w:b/>
          <w:bCs/>
          <w:sz w:val="24"/>
          <w:szCs w:val="24"/>
        </w:rPr>
        <w:t>1.</w:t>
      </w:r>
      <w:r w:rsidR="004A576C" w:rsidRPr="00BC59B5">
        <w:rPr>
          <w:rFonts w:ascii="Times New Roman" w:eastAsia="Bookman Old Style" w:hAnsi="Times New Roman" w:cs="Times New Roman"/>
          <w:b/>
          <w:bCs/>
          <w:sz w:val="24"/>
          <w:szCs w:val="24"/>
        </w:rPr>
        <w:t>1.2.1 Inventory Management</w:t>
      </w:r>
    </w:p>
    <w:p w14:paraId="122E3A2C" w14:textId="438697B9" w:rsidR="004A576C" w:rsidRP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Efficiency in inventory management is achieved through streamlined tracking, automated stock replenishment, and real-time visibility into product availability. These features ensure that the shopping mart can maintain optimal stock levels and respond swiftly to market demands.</w:t>
      </w:r>
    </w:p>
    <w:p w14:paraId="127A6076" w14:textId="7A88EB40" w:rsidR="004A576C" w:rsidRPr="000001CF" w:rsidRDefault="009A1D38" w:rsidP="00D25C30">
      <w:pPr>
        <w:spacing w:line="360" w:lineRule="auto"/>
        <w:jc w:val="both"/>
        <w:rPr>
          <w:rFonts w:ascii="Times New Roman" w:eastAsia="Bookman Old Style" w:hAnsi="Times New Roman" w:cs="Times New Roman"/>
          <w:b/>
          <w:bCs/>
          <w:sz w:val="24"/>
          <w:szCs w:val="24"/>
        </w:rPr>
      </w:pPr>
      <w:r w:rsidRPr="000001CF">
        <w:rPr>
          <w:rFonts w:ascii="Times New Roman" w:eastAsia="Bookman Old Style" w:hAnsi="Times New Roman" w:cs="Times New Roman"/>
          <w:b/>
          <w:bCs/>
          <w:sz w:val="24"/>
          <w:szCs w:val="24"/>
        </w:rPr>
        <w:t>1.</w:t>
      </w:r>
      <w:r w:rsidR="004A576C" w:rsidRPr="000001CF">
        <w:rPr>
          <w:rFonts w:ascii="Times New Roman" w:eastAsia="Bookman Old Style" w:hAnsi="Times New Roman" w:cs="Times New Roman"/>
          <w:b/>
          <w:bCs/>
          <w:sz w:val="24"/>
          <w:szCs w:val="24"/>
        </w:rPr>
        <w:t>1.2.2 Sales Tracking</w:t>
      </w:r>
    </w:p>
    <w:p w14:paraId="72F29825" w14:textId="1C19DA3B" w:rsidR="004A576C" w:rsidRP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The system facilitates seamless sales transactions, generating real-time sales reports and analytics. Monitoring sales performance enables the shopping mart to identify trends, capitalize on opportunities, and adapt strategies for improved profitability.</w:t>
      </w:r>
    </w:p>
    <w:p w14:paraId="5FC3C717" w14:textId="6E5D5F0F" w:rsidR="004A576C" w:rsidRPr="000001CF" w:rsidRDefault="009A1D38" w:rsidP="00D25C30">
      <w:pPr>
        <w:spacing w:line="360" w:lineRule="auto"/>
        <w:jc w:val="both"/>
        <w:rPr>
          <w:rFonts w:ascii="Times New Roman" w:eastAsia="Bookman Old Style" w:hAnsi="Times New Roman" w:cs="Times New Roman"/>
          <w:b/>
          <w:bCs/>
          <w:sz w:val="24"/>
          <w:szCs w:val="24"/>
        </w:rPr>
      </w:pPr>
      <w:r w:rsidRPr="000001CF">
        <w:rPr>
          <w:rFonts w:ascii="Times New Roman" w:eastAsia="Bookman Old Style" w:hAnsi="Times New Roman" w:cs="Times New Roman"/>
          <w:b/>
          <w:bCs/>
          <w:sz w:val="24"/>
          <w:szCs w:val="24"/>
        </w:rPr>
        <w:t>1.</w:t>
      </w:r>
      <w:r w:rsidR="004A576C" w:rsidRPr="000001CF">
        <w:rPr>
          <w:rFonts w:ascii="Times New Roman" w:eastAsia="Bookman Old Style" w:hAnsi="Times New Roman" w:cs="Times New Roman"/>
          <w:b/>
          <w:bCs/>
          <w:sz w:val="24"/>
          <w:szCs w:val="24"/>
        </w:rPr>
        <w:t>1.2.3 Customer Relationship Management (CRM)</w:t>
      </w:r>
    </w:p>
    <w:p w14:paraId="0FBEE145" w14:textId="3BD99918" w:rsidR="004A576C" w:rsidRP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Enhancing customer satisfaction is a priority through the system's CRM functionalities. It involves managing customer profiles, implementing loyalty programs, and executing targeted promotions. These aspects collectively contribute to an enriched shopping experience.</w:t>
      </w:r>
    </w:p>
    <w:p w14:paraId="28D4C90B" w14:textId="271DF937" w:rsidR="004A576C" w:rsidRPr="000001CF" w:rsidRDefault="009A1D38" w:rsidP="00D25C30">
      <w:pPr>
        <w:spacing w:line="360" w:lineRule="auto"/>
        <w:jc w:val="both"/>
        <w:rPr>
          <w:rFonts w:ascii="Times New Roman" w:eastAsia="Bookman Old Style" w:hAnsi="Times New Roman" w:cs="Times New Roman"/>
          <w:b/>
          <w:bCs/>
          <w:sz w:val="24"/>
          <w:szCs w:val="24"/>
        </w:rPr>
      </w:pPr>
      <w:r w:rsidRPr="000001CF">
        <w:rPr>
          <w:rFonts w:ascii="Times New Roman" w:eastAsia="Bookman Old Style" w:hAnsi="Times New Roman" w:cs="Times New Roman"/>
          <w:b/>
          <w:bCs/>
          <w:sz w:val="24"/>
          <w:szCs w:val="24"/>
        </w:rPr>
        <w:t>1.</w:t>
      </w:r>
      <w:r w:rsidR="004A576C" w:rsidRPr="000001CF">
        <w:rPr>
          <w:rFonts w:ascii="Times New Roman" w:eastAsia="Bookman Old Style" w:hAnsi="Times New Roman" w:cs="Times New Roman"/>
          <w:b/>
          <w:bCs/>
          <w:sz w:val="24"/>
          <w:szCs w:val="24"/>
        </w:rPr>
        <w:t>1.2.4 Financial Reporting</w:t>
      </w:r>
    </w:p>
    <w:p w14:paraId="06316E96" w14:textId="77777777" w:rsidR="004A576C" w:rsidRP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Comprehensive financial reporting is a cornerstone, encompassing the generation of detailed financial reports, tracking expenses and revenue, and facilitating efficient financial decision-making. These features empower decision-makers with the insights needed to ensure fiscal responsibility.</w:t>
      </w:r>
    </w:p>
    <w:p w14:paraId="316C1DD3" w14:textId="77777777" w:rsidR="004A576C" w:rsidRPr="004A576C" w:rsidRDefault="004A576C" w:rsidP="00D25C30">
      <w:pPr>
        <w:spacing w:line="360" w:lineRule="auto"/>
        <w:jc w:val="both"/>
        <w:rPr>
          <w:rFonts w:ascii="Times New Roman" w:eastAsia="Bookman Old Style" w:hAnsi="Times New Roman" w:cs="Times New Roman"/>
          <w:sz w:val="24"/>
          <w:szCs w:val="24"/>
        </w:rPr>
      </w:pPr>
    </w:p>
    <w:p w14:paraId="79A64CB9" w14:textId="2E24EDED" w:rsidR="00DB753C" w:rsidRPr="002D0A99" w:rsidRDefault="009A1D38" w:rsidP="00D25C30">
      <w:pPr>
        <w:spacing w:line="360" w:lineRule="auto"/>
        <w:jc w:val="both"/>
        <w:rPr>
          <w:rFonts w:ascii="Times New Roman" w:eastAsia="Bookman Old Style" w:hAnsi="Times New Roman" w:cs="Times New Roman"/>
          <w:b/>
          <w:bCs/>
          <w:sz w:val="28"/>
          <w:szCs w:val="28"/>
        </w:rPr>
      </w:pPr>
      <w:r>
        <w:rPr>
          <w:rFonts w:ascii="Times New Roman" w:eastAsia="Bookman Old Style" w:hAnsi="Times New Roman" w:cs="Times New Roman"/>
          <w:b/>
          <w:bCs/>
          <w:sz w:val="28"/>
          <w:szCs w:val="28"/>
        </w:rPr>
        <w:t>1.</w:t>
      </w:r>
      <w:r w:rsidR="004A576C" w:rsidRPr="002D0A99">
        <w:rPr>
          <w:rFonts w:ascii="Times New Roman" w:eastAsia="Bookman Old Style" w:hAnsi="Times New Roman" w:cs="Times New Roman"/>
          <w:b/>
          <w:bCs/>
          <w:sz w:val="28"/>
          <w:szCs w:val="28"/>
        </w:rPr>
        <w:t>2. Benefits of the Shopping Mart Management System</w:t>
      </w:r>
    </w:p>
    <w:p w14:paraId="42B1F346" w14:textId="75D33D0B" w:rsidR="004A576C" w:rsidRPr="00E43223" w:rsidRDefault="009A1D38" w:rsidP="00D25C30">
      <w:pPr>
        <w:spacing w:line="360" w:lineRule="auto"/>
        <w:jc w:val="both"/>
        <w:rPr>
          <w:rFonts w:ascii="Times New Roman" w:eastAsia="Bookman Old Style" w:hAnsi="Times New Roman" w:cs="Times New Roman"/>
          <w:b/>
          <w:bCs/>
          <w:sz w:val="24"/>
          <w:szCs w:val="24"/>
        </w:rPr>
      </w:pPr>
      <w:r w:rsidRPr="00E43223">
        <w:rPr>
          <w:rFonts w:ascii="Times New Roman" w:eastAsia="Bookman Old Style" w:hAnsi="Times New Roman" w:cs="Times New Roman"/>
          <w:b/>
          <w:bCs/>
          <w:sz w:val="24"/>
          <w:szCs w:val="24"/>
        </w:rPr>
        <w:lastRenderedPageBreak/>
        <w:t>1.</w:t>
      </w:r>
      <w:r w:rsidR="004A576C" w:rsidRPr="00E43223">
        <w:rPr>
          <w:rFonts w:ascii="Times New Roman" w:eastAsia="Bookman Old Style" w:hAnsi="Times New Roman" w:cs="Times New Roman"/>
          <w:b/>
          <w:bCs/>
          <w:sz w:val="24"/>
          <w:szCs w:val="24"/>
        </w:rPr>
        <w:t>2.1 Operational Efficiency</w:t>
      </w:r>
    </w:p>
    <w:p w14:paraId="720A7446" w14:textId="504EFE2F" w:rsid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The operational efficiency gained through the Shopping Mart Management System is transformative. By automating routine tasks, such as inventory tracking and sales transactions, the system allows employees to focus on more strategic aspects of customer service and business improvement. The minimization of manual errors further contributes to a smoother operation, ensuring that the shopping mart can meet customer demands with precision.</w:t>
      </w:r>
    </w:p>
    <w:p w14:paraId="47D2B8E9" w14:textId="77777777" w:rsidR="00DB753C" w:rsidRPr="004A576C" w:rsidRDefault="00DB753C" w:rsidP="00D25C30">
      <w:pPr>
        <w:spacing w:line="360" w:lineRule="auto"/>
        <w:jc w:val="both"/>
        <w:rPr>
          <w:rFonts w:ascii="Times New Roman" w:eastAsia="Bookman Old Style" w:hAnsi="Times New Roman" w:cs="Times New Roman"/>
          <w:sz w:val="24"/>
          <w:szCs w:val="24"/>
        </w:rPr>
      </w:pPr>
    </w:p>
    <w:p w14:paraId="3A82534A" w14:textId="15EBC97B" w:rsidR="004A576C" w:rsidRPr="00E43223" w:rsidRDefault="009A1D38" w:rsidP="00D25C30">
      <w:pPr>
        <w:spacing w:line="360" w:lineRule="auto"/>
        <w:jc w:val="both"/>
        <w:rPr>
          <w:rFonts w:ascii="Times New Roman" w:eastAsia="Bookman Old Style" w:hAnsi="Times New Roman" w:cs="Times New Roman"/>
          <w:b/>
          <w:bCs/>
          <w:sz w:val="24"/>
          <w:szCs w:val="24"/>
        </w:rPr>
      </w:pPr>
      <w:r w:rsidRPr="00E43223">
        <w:rPr>
          <w:rFonts w:ascii="Times New Roman" w:eastAsia="Bookman Old Style" w:hAnsi="Times New Roman" w:cs="Times New Roman"/>
          <w:b/>
          <w:bCs/>
          <w:sz w:val="24"/>
          <w:szCs w:val="24"/>
        </w:rPr>
        <w:t>1.</w:t>
      </w:r>
      <w:r w:rsidR="004A576C" w:rsidRPr="00E43223">
        <w:rPr>
          <w:rFonts w:ascii="Times New Roman" w:eastAsia="Bookman Old Style" w:hAnsi="Times New Roman" w:cs="Times New Roman"/>
          <w:b/>
          <w:bCs/>
          <w:sz w:val="24"/>
          <w:szCs w:val="24"/>
        </w:rPr>
        <w:t>2.2 Cost Reduction</w:t>
      </w:r>
    </w:p>
    <w:p w14:paraId="34C215DA" w14:textId="77777777" w:rsidR="004A576C" w:rsidRP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A significant advantage of the system lies in its ability to optimize costs. Through the optimization of inventory levels, efficient resource allocation, and reduction in unnecessary expenditures, shopping marts can achieve a more sustainable and cost-effective operation. This not only improves the financial health of the business but also positions it competitively in the market.</w:t>
      </w:r>
    </w:p>
    <w:p w14:paraId="14CD091D" w14:textId="77777777" w:rsidR="004A576C" w:rsidRPr="004A576C" w:rsidRDefault="004A576C" w:rsidP="00D25C30">
      <w:pPr>
        <w:spacing w:line="360" w:lineRule="auto"/>
        <w:jc w:val="both"/>
        <w:rPr>
          <w:rFonts w:ascii="Times New Roman" w:eastAsia="Bookman Old Style" w:hAnsi="Times New Roman" w:cs="Times New Roman"/>
          <w:sz w:val="24"/>
          <w:szCs w:val="24"/>
        </w:rPr>
      </w:pPr>
    </w:p>
    <w:p w14:paraId="67876524" w14:textId="5797A32C" w:rsidR="004A576C" w:rsidRPr="00E43223" w:rsidRDefault="009A1D38" w:rsidP="00D25C30">
      <w:pPr>
        <w:spacing w:line="360" w:lineRule="auto"/>
        <w:jc w:val="both"/>
        <w:rPr>
          <w:rFonts w:ascii="Times New Roman" w:eastAsia="Bookman Old Style" w:hAnsi="Times New Roman" w:cs="Times New Roman"/>
          <w:b/>
          <w:bCs/>
          <w:sz w:val="24"/>
          <w:szCs w:val="24"/>
        </w:rPr>
      </w:pPr>
      <w:r w:rsidRPr="00E43223">
        <w:rPr>
          <w:rFonts w:ascii="Times New Roman" w:eastAsia="Bookman Old Style" w:hAnsi="Times New Roman" w:cs="Times New Roman"/>
          <w:b/>
          <w:bCs/>
          <w:sz w:val="24"/>
          <w:szCs w:val="24"/>
        </w:rPr>
        <w:t>1.</w:t>
      </w:r>
      <w:r w:rsidR="004A576C" w:rsidRPr="00E43223">
        <w:rPr>
          <w:rFonts w:ascii="Times New Roman" w:eastAsia="Bookman Old Style" w:hAnsi="Times New Roman" w:cs="Times New Roman"/>
          <w:b/>
          <w:bCs/>
          <w:sz w:val="24"/>
          <w:szCs w:val="24"/>
        </w:rPr>
        <w:t>2.3 Data Accuracy</w:t>
      </w:r>
    </w:p>
    <w:p w14:paraId="50401382" w14:textId="77777777" w:rsidR="004A576C" w:rsidRP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Ensuring the accuracy and reliability of data is paramount in retail operations. The Shopping Mart Management System minimizes discrepancies in sales and inventory records, providing a trustworthy foundation for decision-making. Accurate data not only improves operational decision-making but also enhances the overall integrity of the business processes.</w:t>
      </w:r>
    </w:p>
    <w:p w14:paraId="45393E9D" w14:textId="77777777" w:rsidR="004A576C" w:rsidRPr="004A576C" w:rsidRDefault="004A576C" w:rsidP="00D25C30">
      <w:pPr>
        <w:spacing w:line="360" w:lineRule="auto"/>
        <w:jc w:val="both"/>
        <w:rPr>
          <w:rFonts w:ascii="Times New Roman" w:eastAsia="Bookman Old Style" w:hAnsi="Times New Roman" w:cs="Times New Roman"/>
          <w:sz w:val="24"/>
          <w:szCs w:val="24"/>
        </w:rPr>
      </w:pPr>
    </w:p>
    <w:p w14:paraId="3C265381" w14:textId="2EAFA70D" w:rsidR="004A576C" w:rsidRPr="00E43223" w:rsidRDefault="009A1D38" w:rsidP="00D25C30">
      <w:pPr>
        <w:spacing w:line="360" w:lineRule="auto"/>
        <w:jc w:val="both"/>
        <w:rPr>
          <w:rFonts w:ascii="Times New Roman" w:eastAsia="Bookman Old Style" w:hAnsi="Times New Roman" w:cs="Times New Roman"/>
          <w:b/>
          <w:bCs/>
          <w:sz w:val="24"/>
          <w:szCs w:val="24"/>
        </w:rPr>
      </w:pPr>
      <w:r w:rsidRPr="00E43223">
        <w:rPr>
          <w:rFonts w:ascii="Times New Roman" w:eastAsia="Bookman Old Style" w:hAnsi="Times New Roman" w:cs="Times New Roman"/>
          <w:b/>
          <w:bCs/>
          <w:sz w:val="24"/>
          <w:szCs w:val="24"/>
        </w:rPr>
        <w:t>1.</w:t>
      </w:r>
      <w:r w:rsidR="004A576C" w:rsidRPr="00E43223">
        <w:rPr>
          <w:rFonts w:ascii="Times New Roman" w:eastAsia="Bookman Old Style" w:hAnsi="Times New Roman" w:cs="Times New Roman"/>
          <w:b/>
          <w:bCs/>
          <w:sz w:val="24"/>
          <w:szCs w:val="24"/>
        </w:rPr>
        <w:t>2.4 Reporting and Analytics</w:t>
      </w:r>
    </w:p>
    <w:p w14:paraId="255E56D4" w14:textId="039B7CD0" w:rsidR="004A576C" w:rsidRP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 xml:space="preserve">The reporting and analytics </w:t>
      </w:r>
      <w:r w:rsidR="00EF3D6E" w:rsidRPr="004A576C">
        <w:rPr>
          <w:rFonts w:ascii="Times New Roman" w:eastAsia="Bookman Old Style" w:hAnsi="Times New Roman" w:cs="Times New Roman"/>
          <w:sz w:val="24"/>
          <w:szCs w:val="24"/>
        </w:rPr>
        <w:t>feature</w:t>
      </w:r>
      <w:r w:rsidRPr="004A576C">
        <w:rPr>
          <w:rFonts w:ascii="Times New Roman" w:eastAsia="Bookman Old Style" w:hAnsi="Times New Roman" w:cs="Times New Roman"/>
          <w:sz w:val="24"/>
          <w:szCs w:val="24"/>
        </w:rPr>
        <w:t xml:space="preserve"> of the system offer a strategic edge. By providing valuable insights into customer behavior, sales trends, and overall business performance, the system empowers decision-makers to adopt a data-driven approach. This, in turn, enables shopping marts to adapt swiftly to changing market conditions and capitalize on emerging opportunities.</w:t>
      </w:r>
    </w:p>
    <w:p w14:paraId="2F35CA20" w14:textId="77777777" w:rsidR="004A576C" w:rsidRPr="004A576C" w:rsidRDefault="004A576C" w:rsidP="00D25C30">
      <w:pPr>
        <w:spacing w:line="360" w:lineRule="auto"/>
        <w:jc w:val="both"/>
        <w:rPr>
          <w:rFonts w:ascii="Times New Roman" w:eastAsia="Bookman Old Style" w:hAnsi="Times New Roman" w:cs="Times New Roman"/>
          <w:sz w:val="24"/>
          <w:szCs w:val="24"/>
        </w:rPr>
      </w:pPr>
    </w:p>
    <w:p w14:paraId="3D97EF90" w14:textId="115B9CD9" w:rsidR="004A576C" w:rsidRPr="002D0A99" w:rsidRDefault="009A1D38" w:rsidP="00D25C30">
      <w:pPr>
        <w:spacing w:line="360" w:lineRule="auto"/>
        <w:jc w:val="both"/>
        <w:rPr>
          <w:rFonts w:ascii="Times New Roman" w:eastAsia="Bookman Old Style" w:hAnsi="Times New Roman" w:cs="Times New Roman"/>
          <w:b/>
          <w:bCs/>
          <w:sz w:val="28"/>
          <w:szCs w:val="28"/>
        </w:rPr>
      </w:pPr>
      <w:r>
        <w:rPr>
          <w:rFonts w:ascii="Times New Roman" w:eastAsia="Bookman Old Style" w:hAnsi="Times New Roman" w:cs="Times New Roman"/>
          <w:b/>
          <w:bCs/>
          <w:sz w:val="28"/>
          <w:szCs w:val="28"/>
        </w:rPr>
        <w:t>1.</w:t>
      </w:r>
      <w:r w:rsidR="004A576C" w:rsidRPr="002D0A99">
        <w:rPr>
          <w:rFonts w:ascii="Times New Roman" w:eastAsia="Bookman Old Style" w:hAnsi="Times New Roman" w:cs="Times New Roman"/>
          <w:b/>
          <w:bCs/>
          <w:sz w:val="28"/>
          <w:szCs w:val="28"/>
        </w:rPr>
        <w:t>3. Key Functionalities and Modules</w:t>
      </w:r>
    </w:p>
    <w:p w14:paraId="6AC0512F" w14:textId="5B1A17E6" w:rsidR="004A576C" w:rsidRPr="00E43223" w:rsidRDefault="009A1D38" w:rsidP="00D25C30">
      <w:pPr>
        <w:spacing w:line="360" w:lineRule="auto"/>
        <w:jc w:val="both"/>
        <w:rPr>
          <w:rFonts w:ascii="Times New Roman" w:eastAsia="Bookman Old Style" w:hAnsi="Times New Roman" w:cs="Times New Roman"/>
          <w:b/>
          <w:bCs/>
          <w:sz w:val="24"/>
          <w:szCs w:val="24"/>
        </w:rPr>
      </w:pPr>
      <w:r w:rsidRPr="00E43223">
        <w:rPr>
          <w:rFonts w:ascii="Times New Roman" w:eastAsia="Bookman Old Style" w:hAnsi="Times New Roman" w:cs="Times New Roman"/>
          <w:b/>
          <w:bCs/>
          <w:sz w:val="24"/>
          <w:szCs w:val="24"/>
        </w:rPr>
        <w:t>1.</w:t>
      </w:r>
      <w:r w:rsidR="004A576C" w:rsidRPr="00E43223">
        <w:rPr>
          <w:rFonts w:ascii="Times New Roman" w:eastAsia="Bookman Old Style" w:hAnsi="Times New Roman" w:cs="Times New Roman"/>
          <w:b/>
          <w:bCs/>
          <w:sz w:val="24"/>
          <w:szCs w:val="24"/>
        </w:rPr>
        <w:t>3.1 Inventory Management</w:t>
      </w:r>
    </w:p>
    <w:p w14:paraId="6EF7683D" w14:textId="78C8D953" w:rsidR="004A576C" w:rsidRPr="00E43223" w:rsidRDefault="009A1D38" w:rsidP="00D25C30">
      <w:pPr>
        <w:spacing w:line="360" w:lineRule="auto"/>
        <w:jc w:val="both"/>
        <w:rPr>
          <w:rFonts w:ascii="Times New Roman" w:eastAsia="Bookman Old Style" w:hAnsi="Times New Roman" w:cs="Times New Roman"/>
          <w:b/>
          <w:bCs/>
          <w:sz w:val="24"/>
          <w:szCs w:val="24"/>
        </w:rPr>
      </w:pPr>
      <w:r w:rsidRPr="00E43223">
        <w:rPr>
          <w:rFonts w:ascii="Times New Roman" w:eastAsia="Bookman Old Style" w:hAnsi="Times New Roman" w:cs="Times New Roman"/>
          <w:b/>
          <w:bCs/>
          <w:sz w:val="24"/>
          <w:szCs w:val="24"/>
        </w:rPr>
        <w:t>1.</w:t>
      </w:r>
      <w:r w:rsidR="004A576C" w:rsidRPr="00E43223">
        <w:rPr>
          <w:rFonts w:ascii="Times New Roman" w:eastAsia="Bookman Old Style" w:hAnsi="Times New Roman" w:cs="Times New Roman"/>
          <w:b/>
          <w:bCs/>
          <w:sz w:val="24"/>
          <w:szCs w:val="24"/>
        </w:rPr>
        <w:t>3.1.1 Features</w:t>
      </w:r>
    </w:p>
    <w:p w14:paraId="1B0AE305" w14:textId="77777777" w:rsidR="004A576C" w:rsidRP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 xml:space="preserve">Barcode scanning for easy tracking ensures accuracy in inventory management. Automated restocking alerts keep the shopping mart informed about stock levels, enabling proactive </w:t>
      </w:r>
      <w:r w:rsidRPr="004A576C">
        <w:rPr>
          <w:rFonts w:ascii="Times New Roman" w:eastAsia="Bookman Old Style" w:hAnsi="Times New Roman" w:cs="Times New Roman"/>
          <w:sz w:val="24"/>
          <w:szCs w:val="24"/>
        </w:rPr>
        <w:lastRenderedPageBreak/>
        <w:t>replenishment. Vendor management features streamline procurement processes, fostering efficient relationships with suppliers.</w:t>
      </w:r>
    </w:p>
    <w:p w14:paraId="0BB40199" w14:textId="77777777" w:rsidR="004A576C" w:rsidRPr="004A576C" w:rsidRDefault="004A576C" w:rsidP="00D25C30">
      <w:pPr>
        <w:spacing w:line="360" w:lineRule="auto"/>
        <w:jc w:val="both"/>
        <w:rPr>
          <w:rFonts w:ascii="Times New Roman" w:eastAsia="Bookman Old Style" w:hAnsi="Times New Roman" w:cs="Times New Roman"/>
          <w:sz w:val="24"/>
          <w:szCs w:val="24"/>
        </w:rPr>
      </w:pPr>
    </w:p>
    <w:p w14:paraId="169084C2" w14:textId="3C0E0631" w:rsidR="004A576C" w:rsidRPr="00E43223" w:rsidRDefault="009A1D38" w:rsidP="00D25C30">
      <w:pPr>
        <w:spacing w:line="360" w:lineRule="auto"/>
        <w:jc w:val="both"/>
        <w:rPr>
          <w:rFonts w:ascii="Times New Roman" w:eastAsia="Bookman Old Style" w:hAnsi="Times New Roman" w:cs="Times New Roman"/>
          <w:b/>
          <w:bCs/>
          <w:sz w:val="24"/>
          <w:szCs w:val="24"/>
        </w:rPr>
      </w:pPr>
      <w:r w:rsidRPr="00E43223">
        <w:rPr>
          <w:rFonts w:ascii="Times New Roman" w:eastAsia="Bookman Old Style" w:hAnsi="Times New Roman" w:cs="Times New Roman"/>
          <w:b/>
          <w:bCs/>
          <w:sz w:val="24"/>
          <w:szCs w:val="24"/>
        </w:rPr>
        <w:t>1.</w:t>
      </w:r>
      <w:r w:rsidR="004A576C" w:rsidRPr="00E43223">
        <w:rPr>
          <w:rFonts w:ascii="Times New Roman" w:eastAsia="Bookman Old Style" w:hAnsi="Times New Roman" w:cs="Times New Roman"/>
          <w:b/>
          <w:bCs/>
          <w:sz w:val="24"/>
          <w:szCs w:val="24"/>
        </w:rPr>
        <w:t>3.2 Point-of-Sale (POS) System</w:t>
      </w:r>
    </w:p>
    <w:p w14:paraId="15C066B0" w14:textId="6BEA0B7B" w:rsidR="004A576C" w:rsidRPr="00E43223" w:rsidRDefault="009A1D38" w:rsidP="00D25C30">
      <w:pPr>
        <w:spacing w:line="360" w:lineRule="auto"/>
        <w:jc w:val="both"/>
        <w:rPr>
          <w:rFonts w:ascii="Times New Roman" w:eastAsia="Bookman Old Style" w:hAnsi="Times New Roman" w:cs="Times New Roman"/>
          <w:b/>
          <w:bCs/>
          <w:sz w:val="24"/>
          <w:szCs w:val="24"/>
        </w:rPr>
      </w:pPr>
      <w:r w:rsidRPr="00E43223">
        <w:rPr>
          <w:rFonts w:ascii="Times New Roman" w:eastAsia="Bookman Old Style" w:hAnsi="Times New Roman" w:cs="Times New Roman"/>
          <w:b/>
          <w:bCs/>
          <w:sz w:val="24"/>
          <w:szCs w:val="24"/>
        </w:rPr>
        <w:t>1.</w:t>
      </w:r>
      <w:r w:rsidR="004A576C" w:rsidRPr="00E43223">
        <w:rPr>
          <w:rFonts w:ascii="Times New Roman" w:eastAsia="Bookman Old Style" w:hAnsi="Times New Roman" w:cs="Times New Roman"/>
          <w:b/>
          <w:bCs/>
          <w:sz w:val="24"/>
          <w:szCs w:val="24"/>
        </w:rPr>
        <w:t>3.2.1 Features</w:t>
      </w:r>
    </w:p>
    <w:p w14:paraId="11303858" w14:textId="77777777" w:rsidR="004A576C" w:rsidRP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The POS system ensures quick and secure payment processing, improving the overall customer checkout experience. Integration with inventory for real-time updates helps in maintaining accurate stock levels. Sales analytics features provide insights into performance metrics, aiding in strategic decision-making.</w:t>
      </w:r>
    </w:p>
    <w:p w14:paraId="01EE499C" w14:textId="77777777" w:rsidR="004A576C" w:rsidRPr="004A576C" w:rsidRDefault="004A576C" w:rsidP="00D25C30">
      <w:pPr>
        <w:spacing w:line="360" w:lineRule="auto"/>
        <w:jc w:val="both"/>
        <w:rPr>
          <w:rFonts w:ascii="Times New Roman" w:eastAsia="Bookman Old Style" w:hAnsi="Times New Roman" w:cs="Times New Roman"/>
          <w:sz w:val="24"/>
          <w:szCs w:val="24"/>
        </w:rPr>
      </w:pPr>
    </w:p>
    <w:p w14:paraId="39CE90B8" w14:textId="14736A8F" w:rsidR="004A576C" w:rsidRPr="00E43223" w:rsidRDefault="005C43F2" w:rsidP="00D25C30">
      <w:pPr>
        <w:spacing w:line="360" w:lineRule="auto"/>
        <w:jc w:val="both"/>
        <w:rPr>
          <w:rFonts w:ascii="Times New Roman" w:eastAsia="Bookman Old Style" w:hAnsi="Times New Roman" w:cs="Times New Roman"/>
          <w:b/>
          <w:bCs/>
          <w:sz w:val="24"/>
          <w:szCs w:val="24"/>
        </w:rPr>
      </w:pPr>
      <w:r w:rsidRPr="00E43223">
        <w:rPr>
          <w:rFonts w:ascii="Times New Roman" w:eastAsia="Bookman Old Style" w:hAnsi="Times New Roman" w:cs="Times New Roman"/>
          <w:b/>
          <w:bCs/>
          <w:sz w:val="24"/>
          <w:szCs w:val="24"/>
        </w:rPr>
        <w:t>1.</w:t>
      </w:r>
      <w:r w:rsidR="004A576C" w:rsidRPr="00E43223">
        <w:rPr>
          <w:rFonts w:ascii="Times New Roman" w:eastAsia="Bookman Old Style" w:hAnsi="Times New Roman" w:cs="Times New Roman"/>
          <w:b/>
          <w:bCs/>
          <w:sz w:val="24"/>
          <w:szCs w:val="24"/>
        </w:rPr>
        <w:t>3.3 Customer Relationship Management (CRM)</w:t>
      </w:r>
    </w:p>
    <w:p w14:paraId="4D2F2DCE" w14:textId="63F57F7D" w:rsidR="004A576C" w:rsidRPr="00E43223" w:rsidRDefault="005C43F2" w:rsidP="00D25C30">
      <w:pPr>
        <w:spacing w:line="360" w:lineRule="auto"/>
        <w:jc w:val="both"/>
        <w:rPr>
          <w:rFonts w:ascii="Times New Roman" w:eastAsia="Bookman Old Style" w:hAnsi="Times New Roman" w:cs="Times New Roman"/>
          <w:b/>
          <w:bCs/>
          <w:sz w:val="24"/>
          <w:szCs w:val="24"/>
        </w:rPr>
      </w:pPr>
      <w:r w:rsidRPr="00E43223">
        <w:rPr>
          <w:rFonts w:ascii="Times New Roman" w:eastAsia="Bookman Old Style" w:hAnsi="Times New Roman" w:cs="Times New Roman"/>
          <w:b/>
          <w:bCs/>
          <w:sz w:val="24"/>
          <w:szCs w:val="24"/>
        </w:rPr>
        <w:t>1.</w:t>
      </w:r>
      <w:r w:rsidR="004A576C" w:rsidRPr="00E43223">
        <w:rPr>
          <w:rFonts w:ascii="Times New Roman" w:eastAsia="Bookman Old Style" w:hAnsi="Times New Roman" w:cs="Times New Roman"/>
          <w:b/>
          <w:bCs/>
          <w:sz w:val="24"/>
          <w:szCs w:val="24"/>
        </w:rPr>
        <w:t>3.3.1 Features</w:t>
      </w:r>
    </w:p>
    <w:p w14:paraId="25FD174C" w14:textId="77777777" w:rsid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The CRM module establishes a comprehensive customer database for personalized interactions. Loyalty program management enhances customer retention, and the integration with sales allows for targeted promotions, ultimately building lasting relationships with customers.</w:t>
      </w:r>
    </w:p>
    <w:p w14:paraId="1CD9EB21" w14:textId="77777777" w:rsidR="00024CE5" w:rsidRPr="004A576C" w:rsidRDefault="00024CE5" w:rsidP="00D25C30">
      <w:pPr>
        <w:spacing w:line="360" w:lineRule="auto"/>
        <w:jc w:val="both"/>
        <w:rPr>
          <w:rFonts w:ascii="Times New Roman" w:eastAsia="Bookman Old Style" w:hAnsi="Times New Roman" w:cs="Times New Roman"/>
          <w:sz w:val="24"/>
          <w:szCs w:val="24"/>
        </w:rPr>
      </w:pPr>
    </w:p>
    <w:p w14:paraId="5F482C81" w14:textId="239E24FD" w:rsidR="004A576C" w:rsidRPr="003476BB" w:rsidRDefault="005C43F2" w:rsidP="00D25C30">
      <w:pPr>
        <w:spacing w:line="360" w:lineRule="auto"/>
        <w:jc w:val="both"/>
        <w:rPr>
          <w:rFonts w:ascii="Times New Roman" w:eastAsia="Bookman Old Style" w:hAnsi="Times New Roman" w:cs="Times New Roman"/>
          <w:b/>
          <w:bCs/>
          <w:sz w:val="24"/>
          <w:szCs w:val="24"/>
        </w:rPr>
      </w:pPr>
      <w:r w:rsidRPr="003476BB">
        <w:rPr>
          <w:rFonts w:ascii="Times New Roman" w:eastAsia="Bookman Old Style" w:hAnsi="Times New Roman" w:cs="Times New Roman"/>
          <w:b/>
          <w:bCs/>
          <w:sz w:val="24"/>
          <w:szCs w:val="24"/>
        </w:rPr>
        <w:t>1.</w:t>
      </w:r>
      <w:r w:rsidR="004A576C" w:rsidRPr="003476BB">
        <w:rPr>
          <w:rFonts w:ascii="Times New Roman" w:eastAsia="Bookman Old Style" w:hAnsi="Times New Roman" w:cs="Times New Roman"/>
          <w:b/>
          <w:bCs/>
          <w:sz w:val="24"/>
          <w:szCs w:val="24"/>
        </w:rPr>
        <w:t>3.4 Employee Management</w:t>
      </w:r>
    </w:p>
    <w:p w14:paraId="6EE03B2F" w14:textId="77777777" w:rsidR="004A576C" w:rsidRP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Effective employee management is a crucial aspect facilitated by the system. The features related to shift scheduling and attendance tracking contribute to a well-organized workforce. Performance evaluation and incentives management ensure a motivated and productive team. Access control features enhance the security of sensitive data, aligning with modern data protection standards.</w:t>
      </w:r>
    </w:p>
    <w:p w14:paraId="2B4B709D" w14:textId="77777777" w:rsidR="004A576C" w:rsidRPr="003476BB" w:rsidRDefault="004A576C" w:rsidP="00D25C30">
      <w:pPr>
        <w:spacing w:line="360" w:lineRule="auto"/>
        <w:jc w:val="both"/>
        <w:rPr>
          <w:rFonts w:ascii="Times New Roman" w:eastAsia="Bookman Old Style" w:hAnsi="Times New Roman" w:cs="Times New Roman"/>
          <w:b/>
          <w:bCs/>
          <w:sz w:val="24"/>
          <w:szCs w:val="24"/>
        </w:rPr>
      </w:pPr>
    </w:p>
    <w:p w14:paraId="19E15D78" w14:textId="180E80A7" w:rsidR="004A576C" w:rsidRPr="003476BB" w:rsidRDefault="005C43F2" w:rsidP="00D25C30">
      <w:pPr>
        <w:spacing w:line="360" w:lineRule="auto"/>
        <w:jc w:val="both"/>
        <w:rPr>
          <w:rFonts w:ascii="Times New Roman" w:eastAsia="Bookman Old Style" w:hAnsi="Times New Roman" w:cs="Times New Roman"/>
          <w:b/>
          <w:bCs/>
          <w:sz w:val="24"/>
          <w:szCs w:val="24"/>
        </w:rPr>
      </w:pPr>
      <w:r w:rsidRPr="003476BB">
        <w:rPr>
          <w:rFonts w:ascii="Times New Roman" w:eastAsia="Bookman Old Style" w:hAnsi="Times New Roman" w:cs="Times New Roman"/>
          <w:b/>
          <w:bCs/>
          <w:sz w:val="24"/>
          <w:szCs w:val="24"/>
        </w:rPr>
        <w:t>1.</w:t>
      </w:r>
      <w:r w:rsidR="004A576C" w:rsidRPr="003476BB">
        <w:rPr>
          <w:rFonts w:ascii="Times New Roman" w:eastAsia="Bookman Old Style" w:hAnsi="Times New Roman" w:cs="Times New Roman"/>
          <w:b/>
          <w:bCs/>
          <w:sz w:val="24"/>
          <w:szCs w:val="24"/>
        </w:rPr>
        <w:t>3.5 Financial Reporting</w:t>
      </w:r>
    </w:p>
    <w:p w14:paraId="1B11CD78" w14:textId="00C1512B" w:rsidR="004A576C" w:rsidRP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In the financial reporting module, the system’s features extend to providing income statements, balance sheets, and expense tracking for a comprehensive financial overview. The budget management feature allows for strategic financial planning, and tax reporting functionalities ensure compliance with regulatory requirements, reducing the risk of financial penalties.</w:t>
      </w:r>
    </w:p>
    <w:p w14:paraId="57A07B75" w14:textId="2825FC0C" w:rsidR="004A576C" w:rsidRPr="003476BB" w:rsidRDefault="005C43F2" w:rsidP="00D25C30">
      <w:pPr>
        <w:spacing w:line="360" w:lineRule="auto"/>
        <w:jc w:val="both"/>
        <w:rPr>
          <w:rFonts w:ascii="Times New Roman" w:eastAsia="Bookman Old Style" w:hAnsi="Times New Roman" w:cs="Times New Roman"/>
          <w:b/>
          <w:bCs/>
          <w:sz w:val="24"/>
          <w:szCs w:val="24"/>
        </w:rPr>
      </w:pPr>
      <w:r w:rsidRPr="003476BB">
        <w:rPr>
          <w:rFonts w:ascii="Times New Roman" w:eastAsia="Bookman Old Style" w:hAnsi="Times New Roman" w:cs="Times New Roman"/>
          <w:b/>
          <w:bCs/>
          <w:sz w:val="24"/>
          <w:szCs w:val="24"/>
        </w:rPr>
        <w:t>1.</w:t>
      </w:r>
      <w:r w:rsidR="004A576C" w:rsidRPr="003476BB">
        <w:rPr>
          <w:rFonts w:ascii="Times New Roman" w:eastAsia="Bookman Old Style" w:hAnsi="Times New Roman" w:cs="Times New Roman"/>
          <w:b/>
          <w:bCs/>
          <w:sz w:val="24"/>
          <w:szCs w:val="24"/>
        </w:rPr>
        <w:t>3.5.1 Features</w:t>
      </w:r>
    </w:p>
    <w:p w14:paraId="42AD2101" w14:textId="77777777" w:rsid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The financial reporting module includes features such as income statements and balance sheets for a comprehensive view of the financial health. Expense tracking and budget management contribute to financial stability, while tax reporting features ensure compliance with regulatory requirements.</w:t>
      </w:r>
    </w:p>
    <w:p w14:paraId="682AC887" w14:textId="77777777" w:rsidR="00F64533" w:rsidRPr="004A576C" w:rsidRDefault="00F64533" w:rsidP="00D25C30">
      <w:pPr>
        <w:spacing w:line="360" w:lineRule="auto"/>
        <w:jc w:val="both"/>
        <w:rPr>
          <w:rFonts w:ascii="Times New Roman" w:eastAsia="Bookman Old Style" w:hAnsi="Times New Roman" w:cs="Times New Roman"/>
          <w:sz w:val="24"/>
          <w:szCs w:val="24"/>
        </w:rPr>
      </w:pPr>
    </w:p>
    <w:p w14:paraId="06D7F39E" w14:textId="2F62B1CA" w:rsidR="004A576C" w:rsidRPr="002D0A99" w:rsidRDefault="005C43F2" w:rsidP="00D25C30">
      <w:pPr>
        <w:spacing w:line="360" w:lineRule="auto"/>
        <w:jc w:val="both"/>
        <w:rPr>
          <w:rFonts w:ascii="Times New Roman" w:eastAsia="Bookman Old Style" w:hAnsi="Times New Roman" w:cs="Times New Roman"/>
          <w:b/>
          <w:bCs/>
          <w:sz w:val="28"/>
          <w:szCs w:val="28"/>
        </w:rPr>
      </w:pPr>
      <w:r>
        <w:rPr>
          <w:rFonts w:ascii="Times New Roman" w:eastAsia="Bookman Old Style" w:hAnsi="Times New Roman" w:cs="Times New Roman"/>
          <w:b/>
          <w:bCs/>
          <w:sz w:val="28"/>
          <w:szCs w:val="28"/>
        </w:rPr>
        <w:t>1.</w:t>
      </w:r>
      <w:r w:rsidR="004A576C" w:rsidRPr="002D0A99">
        <w:rPr>
          <w:rFonts w:ascii="Times New Roman" w:eastAsia="Bookman Old Style" w:hAnsi="Times New Roman" w:cs="Times New Roman"/>
          <w:b/>
          <w:bCs/>
          <w:sz w:val="28"/>
          <w:szCs w:val="28"/>
        </w:rPr>
        <w:t>4. Implementation Challenges</w:t>
      </w:r>
    </w:p>
    <w:p w14:paraId="31E9B3AA" w14:textId="7E337304" w:rsidR="004A576C" w:rsidRPr="003476BB" w:rsidRDefault="005C43F2" w:rsidP="00D25C30">
      <w:pPr>
        <w:spacing w:line="360" w:lineRule="auto"/>
        <w:jc w:val="both"/>
        <w:rPr>
          <w:rFonts w:ascii="Times New Roman" w:eastAsia="Bookman Old Style" w:hAnsi="Times New Roman" w:cs="Times New Roman"/>
          <w:b/>
          <w:bCs/>
          <w:sz w:val="24"/>
          <w:szCs w:val="24"/>
        </w:rPr>
      </w:pPr>
      <w:r w:rsidRPr="003476BB">
        <w:rPr>
          <w:rFonts w:ascii="Times New Roman" w:eastAsia="Bookman Old Style" w:hAnsi="Times New Roman" w:cs="Times New Roman"/>
          <w:b/>
          <w:bCs/>
          <w:sz w:val="24"/>
          <w:szCs w:val="24"/>
        </w:rPr>
        <w:t>1.</w:t>
      </w:r>
      <w:r w:rsidR="004A576C" w:rsidRPr="003476BB">
        <w:rPr>
          <w:rFonts w:ascii="Times New Roman" w:eastAsia="Bookman Old Style" w:hAnsi="Times New Roman" w:cs="Times New Roman"/>
          <w:b/>
          <w:bCs/>
          <w:sz w:val="24"/>
          <w:szCs w:val="24"/>
        </w:rPr>
        <w:t>4.1 Integration Hurdles</w:t>
      </w:r>
    </w:p>
    <w:p w14:paraId="6D9E42EB" w14:textId="77777777" w:rsidR="004A576C" w:rsidRP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While implementing the system, shopping marts may encounter challenges related to data migration, employee training, and system compatibility. Data migration challenges involve transferring existing data to the new system seamlessly. Employee training and adaptation are crucial to ensure that staff can utilize the system effectively. System compatibility issues may arise when integrating the new system with existing technologies.</w:t>
      </w:r>
    </w:p>
    <w:p w14:paraId="6B7A1A1E" w14:textId="77777777" w:rsidR="004A576C" w:rsidRPr="004A576C" w:rsidRDefault="004A576C" w:rsidP="00D25C30">
      <w:pPr>
        <w:spacing w:line="360" w:lineRule="auto"/>
        <w:jc w:val="both"/>
        <w:rPr>
          <w:rFonts w:ascii="Times New Roman" w:eastAsia="Bookman Old Style" w:hAnsi="Times New Roman" w:cs="Times New Roman"/>
          <w:sz w:val="24"/>
          <w:szCs w:val="24"/>
        </w:rPr>
      </w:pPr>
    </w:p>
    <w:p w14:paraId="76FA4854" w14:textId="53C55705" w:rsidR="004A576C" w:rsidRPr="003476BB" w:rsidRDefault="005C43F2" w:rsidP="00D25C30">
      <w:pPr>
        <w:spacing w:line="360" w:lineRule="auto"/>
        <w:jc w:val="both"/>
        <w:rPr>
          <w:rFonts w:ascii="Times New Roman" w:eastAsia="Bookman Old Style" w:hAnsi="Times New Roman" w:cs="Times New Roman"/>
          <w:b/>
          <w:bCs/>
          <w:sz w:val="24"/>
          <w:szCs w:val="24"/>
        </w:rPr>
      </w:pPr>
      <w:r w:rsidRPr="003476BB">
        <w:rPr>
          <w:rFonts w:ascii="Times New Roman" w:eastAsia="Bookman Old Style" w:hAnsi="Times New Roman" w:cs="Times New Roman"/>
          <w:b/>
          <w:bCs/>
          <w:sz w:val="24"/>
          <w:szCs w:val="24"/>
        </w:rPr>
        <w:t>1.</w:t>
      </w:r>
      <w:r w:rsidR="004A576C" w:rsidRPr="003476BB">
        <w:rPr>
          <w:rFonts w:ascii="Times New Roman" w:eastAsia="Bookman Old Style" w:hAnsi="Times New Roman" w:cs="Times New Roman"/>
          <w:b/>
          <w:bCs/>
          <w:sz w:val="24"/>
          <w:szCs w:val="24"/>
        </w:rPr>
        <w:t>4.2 Strategies for Smooth Transition</w:t>
      </w:r>
    </w:p>
    <w:p w14:paraId="7AB5AFA7" w14:textId="77777777" w:rsid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Addressing these challenges requires strategic planning. Comprehensive training programs for staff help in overcoming the learning curve. Implementing the system in gradual phases allows for a smoother transition, minimizing disruptions. Collaboration with a dedicated support team during and after implementation ensures ongoing assistance and issue resolution.</w:t>
      </w:r>
    </w:p>
    <w:p w14:paraId="6DBF5C67" w14:textId="77777777" w:rsidR="00024CE5" w:rsidRPr="004A576C" w:rsidRDefault="00024CE5" w:rsidP="00D25C30">
      <w:pPr>
        <w:spacing w:line="360" w:lineRule="auto"/>
        <w:jc w:val="both"/>
        <w:rPr>
          <w:rFonts w:ascii="Times New Roman" w:eastAsia="Bookman Old Style" w:hAnsi="Times New Roman" w:cs="Times New Roman"/>
          <w:sz w:val="24"/>
          <w:szCs w:val="24"/>
        </w:rPr>
      </w:pPr>
    </w:p>
    <w:p w14:paraId="2A59BF23" w14:textId="526394F0" w:rsidR="004A576C" w:rsidRPr="003476BB" w:rsidRDefault="005C43F2" w:rsidP="00D25C30">
      <w:pPr>
        <w:spacing w:line="360" w:lineRule="auto"/>
        <w:jc w:val="both"/>
        <w:rPr>
          <w:rFonts w:ascii="Times New Roman" w:eastAsia="Bookman Old Style" w:hAnsi="Times New Roman" w:cs="Times New Roman"/>
          <w:b/>
          <w:bCs/>
          <w:sz w:val="24"/>
          <w:szCs w:val="24"/>
        </w:rPr>
      </w:pPr>
      <w:r w:rsidRPr="003476BB">
        <w:rPr>
          <w:rFonts w:ascii="Times New Roman" w:eastAsia="Bookman Old Style" w:hAnsi="Times New Roman" w:cs="Times New Roman"/>
          <w:b/>
          <w:bCs/>
          <w:sz w:val="24"/>
          <w:szCs w:val="24"/>
        </w:rPr>
        <w:t>1.</w:t>
      </w:r>
      <w:r w:rsidR="004A576C" w:rsidRPr="003476BB">
        <w:rPr>
          <w:rFonts w:ascii="Times New Roman" w:eastAsia="Bookman Old Style" w:hAnsi="Times New Roman" w:cs="Times New Roman"/>
          <w:b/>
          <w:bCs/>
          <w:sz w:val="24"/>
          <w:szCs w:val="24"/>
        </w:rPr>
        <w:t>4.3 User Adoption Challenges</w:t>
      </w:r>
    </w:p>
    <w:p w14:paraId="50067017" w14:textId="77777777" w:rsidR="004A576C" w:rsidRP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User adoption can be a potential hurdle during system implementation. Employees may face resistance to change, especially if the new system significantly alters their daily workflows. To overcome this challenge, fostering a culture of continuous learning and providing ongoing support can be instrumental in ensuring a smooth transition.</w:t>
      </w:r>
    </w:p>
    <w:p w14:paraId="2206FC0C" w14:textId="77777777" w:rsidR="004A576C" w:rsidRPr="004A576C" w:rsidRDefault="004A576C" w:rsidP="00D25C30">
      <w:pPr>
        <w:spacing w:line="360" w:lineRule="auto"/>
        <w:jc w:val="both"/>
        <w:rPr>
          <w:rFonts w:ascii="Times New Roman" w:eastAsia="Bookman Old Style" w:hAnsi="Times New Roman" w:cs="Times New Roman"/>
          <w:sz w:val="24"/>
          <w:szCs w:val="24"/>
        </w:rPr>
      </w:pPr>
    </w:p>
    <w:p w14:paraId="7C42A659" w14:textId="5C09564A" w:rsidR="004A576C" w:rsidRPr="003548B0" w:rsidRDefault="005C43F2" w:rsidP="00D25C30">
      <w:pPr>
        <w:spacing w:line="360" w:lineRule="auto"/>
        <w:jc w:val="both"/>
        <w:rPr>
          <w:rFonts w:ascii="Times New Roman" w:eastAsia="Bookman Old Style" w:hAnsi="Times New Roman" w:cs="Times New Roman"/>
          <w:b/>
          <w:bCs/>
          <w:sz w:val="24"/>
          <w:szCs w:val="24"/>
        </w:rPr>
      </w:pPr>
      <w:r w:rsidRPr="003548B0">
        <w:rPr>
          <w:rFonts w:ascii="Times New Roman" w:eastAsia="Bookman Old Style" w:hAnsi="Times New Roman" w:cs="Times New Roman"/>
          <w:b/>
          <w:bCs/>
          <w:sz w:val="24"/>
          <w:szCs w:val="24"/>
        </w:rPr>
        <w:t>1.</w:t>
      </w:r>
      <w:r w:rsidR="004A576C" w:rsidRPr="003548B0">
        <w:rPr>
          <w:rFonts w:ascii="Times New Roman" w:eastAsia="Bookman Old Style" w:hAnsi="Times New Roman" w:cs="Times New Roman"/>
          <w:b/>
          <w:bCs/>
          <w:sz w:val="24"/>
          <w:szCs w:val="24"/>
        </w:rPr>
        <w:t>4.4 Customization Complexity</w:t>
      </w:r>
    </w:p>
    <w:p w14:paraId="23F4982D" w14:textId="77777777" w:rsidR="004A576C" w:rsidRPr="004A576C"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Another challenge lies in the customization complexity of the system. Meeting the specific needs of a shopping mart may require intricate configurations, and achieving this without disrupting existing processes can be challenging. Collaborating closely with system developers and vendors can mitigate this challenge.</w:t>
      </w:r>
    </w:p>
    <w:p w14:paraId="797EAE51" w14:textId="77777777" w:rsidR="004A576C" w:rsidRPr="004A576C" w:rsidRDefault="004A576C" w:rsidP="00D25C30">
      <w:pPr>
        <w:spacing w:line="360" w:lineRule="auto"/>
        <w:jc w:val="both"/>
        <w:rPr>
          <w:rFonts w:ascii="Times New Roman" w:eastAsia="Bookman Old Style" w:hAnsi="Times New Roman" w:cs="Times New Roman"/>
          <w:sz w:val="24"/>
          <w:szCs w:val="24"/>
        </w:rPr>
      </w:pPr>
    </w:p>
    <w:p w14:paraId="69967C21" w14:textId="559D3ABA" w:rsidR="004A576C" w:rsidRPr="00357F6F" w:rsidRDefault="005C43F2" w:rsidP="00D25C30">
      <w:pPr>
        <w:spacing w:line="360" w:lineRule="auto"/>
        <w:jc w:val="both"/>
        <w:rPr>
          <w:rFonts w:ascii="Times New Roman" w:eastAsia="Bookman Old Style" w:hAnsi="Times New Roman" w:cs="Times New Roman"/>
          <w:b/>
          <w:bCs/>
          <w:sz w:val="28"/>
          <w:szCs w:val="28"/>
        </w:rPr>
      </w:pPr>
      <w:r>
        <w:rPr>
          <w:rFonts w:ascii="Times New Roman" w:eastAsia="Bookman Old Style" w:hAnsi="Times New Roman" w:cs="Times New Roman"/>
          <w:b/>
          <w:bCs/>
          <w:sz w:val="28"/>
          <w:szCs w:val="28"/>
        </w:rPr>
        <w:t>1.</w:t>
      </w:r>
      <w:r w:rsidR="004A576C" w:rsidRPr="002D0A99">
        <w:rPr>
          <w:rFonts w:ascii="Times New Roman" w:eastAsia="Bookman Old Style" w:hAnsi="Times New Roman" w:cs="Times New Roman"/>
          <w:b/>
          <w:bCs/>
          <w:sz w:val="28"/>
          <w:szCs w:val="28"/>
        </w:rPr>
        <w:t>5. Recommendation</w:t>
      </w:r>
    </w:p>
    <w:p w14:paraId="29A8E358" w14:textId="4D24F0A1" w:rsidR="00950F8F" w:rsidRDefault="004A576C" w:rsidP="00D25C30">
      <w:pPr>
        <w:spacing w:line="360" w:lineRule="auto"/>
        <w:jc w:val="both"/>
        <w:rPr>
          <w:rFonts w:ascii="Times New Roman" w:eastAsia="Bookman Old Style" w:hAnsi="Times New Roman" w:cs="Times New Roman"/>
          <w:sz w:val="24"/>
          <w:szCs w:val="24"/>
        </w:rPr>
      </w:pPr>
      <w:r w:rsidRPr="004A576C">
        <w:rPr>
          <w:rFonts w:ascii="Times New Roman" w:eastAsia="Bookman Old Style" w:hAnsi="Times New Roman" w:cs="Times New Roman"/>
          <w:sz w:val="24"/>
          <w:szCs w:val="24"/>
        </w:rPr>
        <w:t xml:space="preserve">In conclusion, the Shopping Mart Management System proves not only to be an indispensable tool for modern retail operations but also a catalyst for continuous improvement. Its multifaceted features contribute to enhanced operational efficiency, cost reduction, data accuracy, and strategic decision-making. Shopping mart owners and managers are strongly recommended to not only adopt this technology-driven solution but </w:t>
      </w:r>
      <w:r w:rsidRPr="004A576C">
        <w:rPr>
          <w:rFonts w:ascii="Times New Roman" w:eastAsia="Bookman Old Style" w:hAnsi="Times New Roman" w:cs="Times New Roman"/>
          <w:sz w:val="24"/>
          <w:szCs w:val="24"/>
        </w:rPr>
        <w:lastRenderedPageBreak/>
        <w:t>also invest in ongoing training and support mechanisms to maximize the benefits and stay ahead in the competitive retail landscape.</w:t>
      </w:r>
    </w:p>
    <w:p w14:paraId="3E8BF39C" w14:textId="77777777" w:rsidR="00F64533" w:rsidRDefault="00F64533" w:rsidP="00D25C30">
      <w:pPr>
        <w:spacing w:line="360" w:lineRule="auto"/>
        <w:rPr>
          <w:rFonts w:ascii="Times New Roman" w:eastAsia="Bookman Old Style" w:hAnsi="Times New Roman" w:cs="Times New Roman"/>
          <w:sz w:val="24"/>
          <w:szCs w:val="24"/>
        </w:rPr>
      </w:pPr>
    </w:p>
    <w:p w14:paraId="0345EB1F" w14:textId="77777777" w:rsidR="0001605E" w:rsidRDefault="0001605E" w:rsidP="00D25C30">
      <w:pPr>
        <w:spacing w:line="360" w:lineRule="auto"/>
        <w:rPr>
          <w:rFonts w:ascii="Times New Roman" w:eastAsia="Bookman Old Style" w:hAnsi="Times New Roman" w:cs="Times New Roman"/>
          <w:sz w:val="24"/>
          <w:szCs w:val="24"/>
        </w:rPr>
      </w:pPr>
    </w:p>
    <w:p w14:paraId="075DF12F" w14:textId="77777777" w:rsidR="0001605E" w:rsidRDefault="0001605E" w:rsidP="00D25C30">
      <w:pPr>
        <w:spacing w:line="360" w:lineRule="auto"/>
        <w:rPr>
          <w:rFonts w:ascii="Times New Roman" w:eastAsia="Bookman Old Style" w:hAnsi="Times New Roman" w:cs="Times New Roman"/>
          <w:sz w:val="24"/>
          <w:szCs w:val="24"/>
        </w:rPr>
      </w:pPr>
    </w:p>
    <w:p w14:paraId="548FB69B" w14:textId="77777777" w:rsidR="0001605E" w:rsidRDefault="0001605E" w:rsidP="00D25C30">
      <w:pPr>
        <w:spacing w:line="360" w:lineRule="auto"/>
        <w:rPr>
          <w:rFonts w:ascii="Times New Roman" w:eastAsia="Bookman Old Style" w:hAnsi="Times New Roman" w:cs="Times New Roman"/>
          <w:sz w:val="24"/>
          <w:szCs w:val="24"/>
        </w:rPr>
      </w:pPr>
    </w:p>
    <w:p w14:paraId="1C33F824" w14:textId="77777777" w:rsidR="0001605E" w:rsidRDefault="0001605E" w:rsidP="00D25C30">
      <w:pPr>
        <w:spacing w:line="360" w:lineRule="auto"/>
        <w:rPr>
          <w:rFonts w:ascii="Times New Roman" w:eastAsia="Bookman Old Style" w:hAnsi="Times New Roman" w:cs="Times New Roman"/>
          <w:sz w:val="24"/>
          <w:szCs w:val="24"/>
        </w:rPr>
      </w:pPr>
    </w:p>
    <w:p w14:paraId="2CAE97CD" w14:textId="77777777" w:rsidR="0001605E" w:rsidRDefault="0001605E" w:rsidP="00D25C30">
      <w:pPr>
        <w:spacing w:line="360" w:lineRule="auto"/>
        <w:rPr>
          <w:rFonts w:ascii="Times New Roman" w:eastAsia="Bookman Old Style" w:hAnsi="Times New Roman" w:cs="Times New Roman"/>
          <w:sz w:val="24"/>
          <w:szCs w:val="24"/>
        </w:rPr>
      </w:pPr>
    </w:p>
    <w:p w14:paraId="123469C0" w14:textId="77777777" w:rsidR="0001605E" w:rsidRDefault="0001605E" w:rsidP="00D25C30">
      <w:pPr>
        <w:spacing w:line="360" w:lineRule="auto"/>
        <w:rPr>
          <w:rFonts w:ascii="Times New Roman" w:eastAsia="Bookman Old Style" w:hAnsi="Times New Roman" w:cs="Times New Roman"/>
          <w:sz w:val="24"/>
          <w:szCs w:val="24"/>
        </w:rPr>
      </w:pPr>
    </w:p>
    <w:p w14:paraId="762978D5" w14:textId="77777777" w:rsidR="0001605E" w:rsidRDefault="0001605E" w:rsidP="00D25C30">
      <w:pPr>
        <w:spacing w:line="360" w:lineRule="auto"/>
        <w:rPr>
          <w:rFonts w:ascii="Times New Roman" w:eastAsia="Bookman Old Style" w:hAnsi="Times New Roman" w:cs="Times New Roman"/>
          <w:sz w:val="24"/>
          <w:szCs w:val="24"/>
        </w:rPr>
      </w:pPr>
    </w:p>
    <w:p w14:paraId="10360B9F" w14:textId="77777777" w:rsidR="0001605E" w:rsidRDefault="0001605E" w:rsidP="00D25C30">
      <w:pPr>
        <w:spacing w:line="360" w:lineRule="auto"/>
        <w:rPr>
          <w:rFonts w:ascii="Times New Roman" w:eastAsia="Bookman Old Style" w:hAnsi="Times New Roman" w:cs="Times New Roman"/>
          <w:sz w:val="24"/>
          <w:szCs w:val="24"/>
        </w:rPr>
      </w:pPr>
    </w:p>
    <w:p w14:paraId="3B56E849" w14:textId="77777777" w:rsidR="0001605E" w:rsidRDefault="0001605E" w:rsidP="00D25C30">
      <w:pPr>
        <w:spacing w:line="360" w:lineRule="auto"/>
        <w:rPr>
          <w:rFonts w:ascii="Times New Roman" w:eastAsia="Bookman Old Style" w:hAnsi="Times New Roman" w:cs="Times New Roman"/>
          <w:sz w:val="24"/>
          <w:szCs w:val="24"/>
        </w:rPr>
      </w:pPr>
    </w:p>
    <w:p w14:paraId="53DD3DFB" w14:textId="77777777" w:rsidR="0001605E" w:rsidRDefault="0001605E" w:rsidP="00D25C30">
      <w:pPr>
        <w:spacing w:line="360" w:lineRule="auto"/>
        <w:rPr>
          <w:rFonts w:ascii="Times New Roman" w:eastAsia="Bookman Old Style" w:hAnsi="Times New Roman" w:cs="Times New Roman"/>
          <w:sz w:val="24"/>
          <w:szCs w:val="24"/>
        </w:rPr>
      </w:pPr>
    </w:p>
    <w:p w14:paraId="2C40B28D" w14:textId="77777777" w:rsidR="0001605E" w:rsidRDefault="0001605E" w:rsidP="00D25C30">
      <w:pPr>
        <w:spacing w:line="360" w:lineRule="auto"/>
        <w:rPr>
          <w:rFonts w:ascii="Times New Roman" w:eastAsia="Bookman Old Style" w:hAnsi="Times New Roman" w:cs="Times New Roman"/>
          <w:sz w:val="24"/>
          <w:szCs w:val="24"/>
        </w:rPr>
      </w:pPr>
    </w:p>
    <w:p w14:paraId="4F7AE408" w14:textId="77777777" w:rsidR="0001605E" w:rsidRDefault="0001605E" w:rsidP="00D25C30">
      <w:pPr>
        <w:spacing w:line="360" w:lineRule="auto"/>
        <w:rPr>
          <w:rFonts w:ascii="Times New Roman" w:eastAsia="Bookman Old Style" w:hAnsi="Times New Roman" w:cs="Times New Roman"/>
          <w:sz w:val="24"/>
          <w:szCs w:val="24"/>
        </w:rPr>
      </w:pPr>
    </w:p>
    <w:p w14:paraId="421C39B9" w14:textId="77777777" w:rsidR="0001605E" w:rsidRDefault="0001605E" w:rsidP="00D25C30">
      <w:pPr>
        <w:spacing w:line="360" w:lineRule="auto"/>
        <w:rPr>
          <w:rFonts w:ascii="Times New Roman" w:eastAsia="Bookman Old Style" w:hAnsi="Times New Roman" w:cs="Times New Roman"/>
          <w:sz w:val="24"/>
          <w:szCs w:val="24"/>
        </w:rPr>
      </w:pPr>
    </w:p>
    <w:p w14:paraId="44ECD9BF" w14:textId="77777777" w:rsidR="0001605E" w:rsidRDefault="0001605E" w:rsidP="00D25C30">
      <w:pPr>
        <w:spacing w:line="360" w:lineRule="auto"/>
        <w:rPr>
          <w:rFonts w:ascii="Times New Roman" w:eastAsia="Bookman Old Style" w:hAnsi="Times New Roman" w:cs="Times New Roman"/>
          <w:sz w:val="24"/>
          <w:szCs w:val="24"/>
        </w:rPr>
      </w:pPr>
    </w:p>
    <w:p w14:paraId="0108C71A" w14:textId="77777777" w:rsidR="0001605E" w:rsidRDefault="0001605E" w:rsidP="00D25C30">
      <w:pPr>
        <w:spacing w:line="360" w:lineRule="auto"/>
        <w:rPr>
          <w:rFonts w:ascii="Times New Roman" w:eastAsia="Bookman Old Style" w:hAnsi="Times New Roman" w:cs="Times New Roman"/>
          <w:sz w:val="24"/>
          <w:szCs w:val="24"/>
        </w:rPr>
      </w:pPr>
    </w:p>
    <w:p w14:paraId="2A154C3B" w14:textId="77777777" w:rsidR="0001605E" w:rsidRDefault="0001605E" w:rsidP="00D25C30">
      <w:pPr>
        <w:spacing w:line="360" w:lineRule="auto"/>
        <w:rPr>
          <w:rFonts w:ascii="Times New Roman" w:eastAsia="Bookman Old Style" w:hAnsi="Times New Roman" w:cs="Times New Roman"/>
          <w:sz w:val="24"/>
          <w:szCs w:val="24"/>
        </w:rPr>
      </w:pPr>
    </w:p>
    <w:p w14:paraId="1D05C24D" w14:textId="77777777" w:rsidR="0001605E" w:rsidRDefault="0001605E" w:rsidP="00D25C30">
      <w:pPr>
        <w:spacing w:line="360" w:lineRule="auto"/>
        <w:rPr>
          <w:rFonts w:ascii="Times New Roman" w:eastAsia="Bookman Old Style" w:hAnsi="Times New Roman" w:cs="Times New Roman"/>
          <w:sz w:val="24"/>
          <w:szCs w:val="24"/>
        </w:rPr>
      </w:pPr>
    </w:p>
    <w:p w14:paraId="559C72B9" w14:textId="77777777" w:rsidR="0001605E" w:rsidRDefault="0001605E" w:rsidP="00D25C30">
      <w:pPr>
        <w:spacing w:line="360" w:lineRule="auto"/>
        <w:rPr>
          <w:rFonts w:ascii="Times New Roman" w:eastAsia="Bookman Old Style" w:hAnsi="Times New Roman" w:cs="Times New Roman"/>
          <w:sz w:val="24"/>
          <w:szCs w:val="24"/>
        </w:rPr>
      </w:pPr>
    </w:p>
    <w:p w14:paraId="44475660" w14:textId="77777777" w:rsidR="0001605E" w:rsidRDefault="0001605E" w:rsidP="00D25C30">
      <w:pPr>
        <w:spacing w:line="360" w:lineRule="auto"/>
        <w:rPr>
          <w:rFonts w:ascii="Times New Roman" w:eastAsia="Bookman Old Style" w:hAnsi="Times New Roman" w:cs="Times New Roman"/>
          <w:sz w:val="24"/>
          <w:szCs w:val="24"/>
        </w:rPr>
      </w:pPr>
    </w:p>
    <w:p w14:paraId="6F7B4FE4" w14:textId="77777777" w:rsidR="0001605E" w:rsidRDefault="0001605E" w:rsidP="00D25C30">
      <w:pPr>
        <w:spacing w:line="360" w:lineRule="auto"/>
        <w:rPr>
          <w:rFonts w:ascii="Times New Roman" w:eastAsia="Bookman Old Style" w:hAnsi="Times New Roman" w:cs="Times New Roman"/>
          <w:sz w:val="24"/>
          <w:szCs w:val="24"/>
        </w:rPr>
      </w:pPr>
    </w:p>
    <w:p w14:paraId="7C6939A7" w14:textId="77777777" w:rsidR="0001605E" w:rsidRDefault="0001605E" w:rsidP="00D25C30">
      <w:pPr>
        <w:spacing w:line="360" w:lineRule="auto"/>
        <w:rPr>
          <w:rFonts w:ascii="Times New Roman" w:eastAsia="Bookman Old Style" w:hAnsi="Times New Roman" w:cs="Times New Roman"/>
          <w:sz w:val="24"/>
          <w:szCs w:val="24"/>
        </w:rPr>
      </w:pPr>
    </w:p>
    <w:p w14:paraId="7F75E446" w14:textId="77777777" w:rsidR="0001605E" w:rsidRDefault="0001605E" w:rsidP="00D25C30">
      <w:pPr>
        <w:spacing w:line="360" w:lineRule="auto"/>
        <w:rPr>
          <w:rFonts w:ascii="Times New Roman" w:eastAsia="Bookman Old Style" w:hAnsi="Times New Roman" w:cs="Times New Roman"/>
          <w:sz w:val="24"/>
          <w:szCs w:val="24"/>
        </w:rPr>
      </w:pPr>
    </w:p>
    <w:p w14:paraId="26259C5D" w14:textId="77777777" w:rsidR="0001605E" w:rsidRDefault="0001605E" w:rsidP="00D25C30">
      <w:pPr>
        <w:spacing w:line="360" w:lineRule="auto"/>
        <w:rPr>
          <w:rFonts w:ascii="Times New Roman" w:eastAsia="Bookman Old Style" w:hAnsi="Times New Roman" w:cs="Times New Roman"/>
          <w:sz w:val="24"/>
          <w:szCs w:val="24"/>
        </w:rPr>
      </w:pPr>
    </w:p>
    <w:p w14:paraId="0419A9F9" w14:textId="77777777" w:rsidR="0001605E" w:rsidRDefault="0001605E" w:rsidP="00D25C30">
      <w:pPr>
        <w:spacing w:line="360" w:lineRule="auto"/>
        <w:rPr>
          <w:rFonts w:ascii="Times New Roman" w:eastAsia="Bookman Old Style" w:hAnsi="Times New Roman" w:cs="Times New Roman"/>
          <w:sz w:val="24"/>
          <w:szCs w:val="24"/>
        </w:rPr>
      </w:pPr>
    </w:p>
    <w:p w14:paraId="289057D2" w14:textId="77777777" w:rsidR="0001605E" w:rsidRDefault="0001605E" w:rsidP="00D25C30">
      <w:pPr>
        <w:spacing w:line="360" w:lineRule="auto"/>
        <w:rPr>
          <w:rFonts w:ascii="Times New Roman" w:eastAsia="Bookman Old Style" w:hAnsi="Times New Roman" w:cs="Times New Roman"/>
          <w:sz w:val="24"/>
          <w:szCs w:val="24"/>
        </w:rPr>
      </w:pPr>
    </w:p>
    <w:p w14:paraId="5B74BB62" w14:textId="77777777" w:rsidR="0001605E" w:rsidRDefault="0001605E" w:rsidP="00D25C30">
      <w:pPr>
        <w:spacing w:line="360" w:lineRule="auto"/>
        <w:rPr>
          <w:rFonts w:ascii="Times New Roman" w:eastAsia="Bookman Old Style" w:hAnsi="Times New Roman" w:cs="Times New Roman"/>
          <w:sz w:val="24"/>
          <w:szCs w:val="24"/>
        </w:rPr>
      </w:pPr>
    </w:p>
    <w:p w14:paraId="0CABB2E8" w14:textId="77777777" w:rsidR="0001605E" w:rsidRDefault="0001605E" w:rsidP="00D25C30">
      <w:pPr>
        <w:spacing w:line="360" w:lineRule="auto"/>
        <w:rPr>
          <w:rFonts w:ascii="Times New Roman" w:eastAsia="Bookman Old Style" w:hAnsi="Times New Roman" w:cs="Times New Roman"/>
          <w:sz w:val="24"/>
          <w:szCs w:val="24"/>
        </w:rPr>
      </w:pPr>
    </w:p>
    <w:p w14:paraId="0B2DF6EF" w14:textId="77777777" w:rsidR="0001605E" w:rsidRDefault="0001605E" w:rsidP="00D25C30">
      <w:pPr>
        <w:spacing w:line="360" w:lineRule="auto"/>
        <w:rPr>
          <w:rFonts w:ascii="Times New Roman" w:eastAsia="Bookman Old Style" w:hAnsi="Times New Roman" w:cs="Times New Roman"/>
          <w:sz w:val="24"/>
          <w:szCs w:val="24"/>
        </w:rPr>
      </w:pPr>
    </w:p>
    <w:p w14:paraId="71E73468" w14:textId="77777777" w:rsidR="0001605E" w:rsidRDefault="0001605E" w:rsidP="00D25C30">
      <w:pPr>
        <w:spacing w:line="360" w:lineRule="auto"/>
        <w:rPr>
          <w:rFonts w:ascii="Times New Roman" w:eastAsia="Bookman Old Style" w:hAnsi="Times New Roman" w:cs="Times New Roman"/>
          <w:sz w:val="24"/>
          <w:szCs w:val="24"/>
        </w:rPr>
      </w:pPr>
    </w:p>
    <w:p w14:paraId="1B12332A" w14:textId="77777777" w:rsidR="0001605E" w:rsidRDefault="0001605E" w:rsidP="00D25C30">
      <w:pPr>
        <w:spacing w:line="360" w:lineRule="auto"/>
        <w:rPr>
          <w:rFonts w:ascii="Times New Roman" w:eastAsia="Bookman Old Style" w:hAnsi="Times New Roman" w:cs="Times New Roman"/>
          <w:sz w:val="24"/>
          <w:szCs w:val="24"/>
        </w:rPr>
      </w:pPr>
    </w:p>
    <w:p w14:paraId="015DE758" w14:textId="77777777" w:rsidR="0001605E" w:rsidRDefault="0001605E" w:rsidP="00D25C30">
      <w:pPr>
        <w:spacing w:line="360" w:lineRule="auto"/>
        <w:rPr>
          <w:rFonts w:ascii="Times New Roman" w:eastAsia="Bookman Old Style" w:hAnsi="Times New Roman" w:cs="Times New Roman"/>
          <w:sz w:val="24"/>
          <w:szCs w:val="24"/>
        </w:rPr>
      </w:pPr>
    </w:p>
    <w:p w14:paraId="087A343D" w14:textId="77777777" w:rsidR="0001605E" w:rsidRDefault="0001605E" w:rsidP="00D25C30">
      <w:pPr>
        <w:spacing w:line="360" w:lineRule="auto"/>
        <w:rPr>
          <w:rFonts w:ascii="Times New Roman" w:eastAsia="Bookman Old Style" w:hAnsi="Times New Roman" w:cs="Times New Roman"/>
          <w:sz w:val="24"/>
          <w:szCs w:val="24"/>
        </w:rPr>
      </w:pPr>
    </w:p>
    <w:p w14:paraId="370A9E11" w14:textId="181D7E88" w:rsidR="00D8240A" w:rsidRDefault="00F87236" w:rsidP="00D25C3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14BC2FEC" w14:textId="28667813" w:rsidR="00D8240A" w:rsidRDefault="00F87236" w:rsidP="00D25C30">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119EC23E" w14:textId="77777777" w:rsidR="00F64533" w:rsidRDefault="00F64533" w:rsidP="00D25C30">
      <w:pPr>
        <w:spacing w:line="360" w:lineRule="auto"/>
        <w:jc w:val="center"/>
        <w:rPr>
          <w:rFonts w:ascii="Times New Roman" w:eastAsia="Times New Roman" w:hAnsi="Times New Roman" w:cs="Times New Roman"/>
          <w:b/>
          <w:sz w:val="36"/>
          <w:szCs w:val="36"/>
        </w:rPr>
      </w:pPr>
    </w:p>
    <w:p w14:paraId="6CFEF190" w14:textId="77777777" w:rsidR="006B4DBC" w:rsidRPr="006B4DBC" w:rsidRDefault="006B4DBC" w:rsidP="00F64533">
      <w:pPr>
        <w:spacing w:line="360" w:lineRule="auto"/>
        <w:jc w:val="both"/>
        <w:rPr>
          <w:rFonts w:ascii="Times New Roman" w:eastAsia="Times New Roman" w:hAnsi="Times New Roman" w:cs="Times New Roman"/>
          <w:b/>
          <w:sz w:val="28"/>
          <w:szCs w:val="28"/>
        </w:rPr>
      </w:pPr>
      <w:r w:rsidRPr="006B4DBC">
        <w:rPr>
          <w:rFonts w:ascii="Times New Roman" w:eastAsia="Times New Roman" w:hAnsi="Times New Roman" w:cs="Times New Roman"/>
          <w:b/>
          <w:sz w:val="28"/>
          <w:szCs w:val="28"/>
        </w:rPr>
        <w:t>2.1 Introduction to Supermarket</w:t>
      </w:r>
    </w:p>
    <w:p w14:paraId="3CA2FEF3" w14:textId="77777777" w:rsidR="0066115D" w:rsidRDefault="006B4DBC" w:rsidP="00F64533">
      <w:pPr>
        <w:spacing w:line="360" w:lineRule="auto"/>
        <w:jc w:val="both"/>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A supermarket is a large form of the traditional</w:t>
      </w:r>
      <w:r w:rsidR="00290B1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grocery store, it is a</w:t>
      </w:r>
      <w:r w:rsidR="00290B1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self-service shop offering a wide variety of</w:t>
      </w:r>
      <w:r w:rsidR="00290B1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food and household products, organized into</w:t>
      </w:r>
      <w:r w:rsidR="00290B1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aisles. It is larger in</w:t>
      </w:r>
      <w:r w:rsidR="00290B1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size and has a wider selection than a</w:t>
      </w:r>
      <w:r w:rsidR="00290B1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traditional grocery</w:t>
      </w:r>
      <w:r w:rsidR="00290B1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store, but is smaller and more limited in</w:t>
      </w:r>
      <w:r w:rsidR="00290B1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the range of merchandise than</w:t>
      </w:r>
      <w:r w:rsidR="0066115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w:t>
      </w:r>
      <w:r w:rsidR="0066115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hypermarket or big- box market.</w:t>
      </w:r>
    </w:p>
    <w:p w14:paraId="29F36B80" w14:textId="77777777" w:rsidR="00AF78AE" w:rsidRDefault="006B4DBC" w:rsidP="00F64533">
      <w:pPr>
        <w:spacing w:line="360" w:lineRule="auto"/>
        <w:jc w:val="both"/>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The concept of an</w:t>
      </w:r>
      <w:r w:rsidR="0066115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inexpensive food</w:t>
      </w:r>
      <w:r w:rsidR="0066115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market relying on</w:t>
      </w:r>
      <w:r w:rsidR="0066115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large economies of scale was developed by</w:t>
      </w:r>
      <w:r w:rsidR="0066115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Vincent Astor. He founded the Astor Market in 1915, investing $750,000 of his fortune into a 165 by 125 corner of in the</w:t>
      </w:r>
      <w:r w:rsidR="0066115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famous 95Manhattan avenue, creating in effect, an open air mini-mall that sold meat,</w:t>
      </w:r>
      <w:r w:rsidR="0066115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fruit, produce and</w:t>
      </w:r>
      <w:r w:rsidR="0066115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flowers. The expectation was that customers would come from</w:t>
      </w:r>
      <w:r w:rsidR="0066115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great distances ("miles around"), but in the end even attracting people from ten blocks</w:t>
      </w:r>
      <w:r w:rsidR="0066115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away was difficult, and the market folded in 1917. The concept of a super market was</w:t>
      </w:r>
      <w:r w:rsidR="0066115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developed by</w:t>
      </w:r>
      <w:r w:rsidR="0066115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entrepreneur Clarence Saunders and his</w:t>
      </w:r>
      <w:r w:rsidR="0066115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Piggly Wiggly</w:t>
      </w:r>
      <w:r w:rsidR="0066115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stores. His first</w:t>
      </w:r>
      <w:r w:rsidR="0066115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store opened in 1916. Saunders was awarded a number of patents for the ideas he</w:t>
      </w:r>
      <w:r w:rsidR="001159A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incorporated into his stores. The stores were a financial success and Saunders began</w:t>
      </w:r>
      <w:r w:rsidR="001159A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to offer franchises.</w:t>
      </w:r>
      <w:r w:rsidR="001159A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The Great Atlantic &amp; Pacific Tea Company, which was</w:t>
      </w:r>
      <w:r w:rsidR="001159A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established in 1859, was another successful early grocery store chain in</w:t>
      </w:r>
      <w:r w:rsidR="001159A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Canada and</w:t>
      </w:r>
      <w:r w:rsidR="001159A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the United States, and became common in North American cities in the 1920s. The</w:t>
      </w:r>
      <w:r w:rsidR="001159A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general trend in retail since then has been to stock shelves at night so that customers,</w:t>
      </w:r>
      <w:r w:rsidR="001159A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the following day, can obtain their own goods and bring them to the front of the store</w:t>
      </w:r>
      <w:r w:rsidR="001159A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to pay for them. Although there is a higher risk of</w:t>
      </w:r>
      <w:r w:rsidR="001159A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shoplifting, the costs of appropriate</w:t>
      </w:r>
      <w:r w:rsidR="001159A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security measures ideally will be outweighed by reduced labor cost.</w:t>
      </w:r>
    </w:p>
    <w:p w14:paraId="6A09BD78" w14:textId="77777777" w:rsidR="00395579" w:rsidRDefault="001159AF" w:rsidP="00F64533">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6B4DBC" w:rsidRPr="006B4DBC">
        <w:rPr>
          <w:rFonts w:ascii="Times New Roman" w:eastAsia="Times New Roman" w:hAnsi="Times New Roman" w:cs="Times New Roman"/>
          <w:bCs/>
          <w:sz w:val="24"/>
          <w:szCs w:val="24"/>
        </w:rPr>
        <w:t>Historically, there was debate about the</w:t>
      </w:r>
      <w:r>
        <w:rPr>
          <w:rFonts w:ascii="Times New Roman" w:eastAsia="Times New Roman" w:hAnsi="Times New Roman" w:cs="Times New Roman"/>
          <w:bCs/>
          <w:sz w:val="24"/>
          <w:szCs w:val="24"/>
        </w:rPr>
        <w:t xml:space="preserve"> </w:t>
      </w:r>
      <w:r w:rsidR="006B4DBC" w:rsidRPr="006B4DBC">
        <w:rPr>
          <w:rFonts w:ascii="Times New Roman" w:eastAsia="Times New Roman" w:hAnsi="Times New Roman" w:cs="Times New Roman"/>
          <w:bCs/>
          <w:sz w:val="24"/>
          <w:szCs w:val="24"/>
        </w:rPr>
        <w:t>origin of the supermarket, with King</w:t>
      </w:r>
      <w:r>
        <w:rPr>
          <w:rFonts w:ascii="Times New Roman" w:eastAsia="Times New Roman" w:hAnsi="Times New Roman" w:cs="Times New Roman"/>
          <w:bCs/>
          <w:sz w:val="24"/>
          <w:szCs w:val="24"/>
        </w:rPr>
        <w:t xml:space="preserve"> </w:t>
      </w:r>
      <w:r w:rsidR="006B4DBC" w:rsidRPr="006B4DBC">
        <w:rPr>
          <w:rFonts w:ascii="Times New Roman" w:eastAsia="Times New Roman" w:hAnsi="Times New Roman" w:cs="Times New Roman"/>
          <w:bCs/>
          <w:sz w:val="24"/>
          <w:szCs w:val="24"/>
        </w:rPr>
        <w:t>Kullen and</w:t>
      </w:r>
      <w:r>
        <w:rPr>
          <w:rFonts w:ascii="Times New Roman" w:eastAsia="Times New Roman" w:hAnsi="Times New Roman" w:cs="Times New Roman"/>
          <w:bCs/>
          <w:sz w:val="24"/>
          <w:szCs w:val="24"/>
        </w:rPr>
        <w:t xml:space="preserve"> </w:t>
      </w:r>
      <w:r w:rsidR="006B4DBC" w:rsidRPr="006B4DBC">
        <w:rPr>
          <w:rFonts w:ascii="Times New Roman" w:eastAsia="Times New Roman" w:hAnsi="Times New Roman" w:cs="Times New Roman"/>
          <w:bCs/>
          <w:sz w:val="24"/>
          <w:szCs w:val="24"/>
        </w:rPr>
        <w:t>Ralphs of</w:t>
      </w:r>
      <w:r w:rsidR="00AF78AE">
        <w:rPr>
          <w:rFonts w:ascii="Times New Roman" w:eastAsia="Times New Roman" w:hAnsi="Times New Roman" w:cs="Times New Roman"/>
          <w:bCs/>
          <w:sz w:val="24"/>
          <w:szCs w:val="24"/>
        </w:rPr>
        <w:t xml:space="preserve"> </w:t>
      </w:r>
      <w:r w:rsidR="006B4DBC" w:rsidRPr="006B4DBC">
        <w:rPr>
          <w:rFonts w:ascii="Times New Roman" w:eastAsia="Times New Roman" w:hAnsi="Times New Roman" w:cs="Times New Roman"/>
          <w:bCs/>
          <w:sz w:val="24"/>
          <w:szCs w:val="24"/>
        </w:rPr>
        <w:t>California having</w:t>
      </w:r>
      <w:r w:rsidR="00AF78AE">
        <w:rPr>
          <w:rFonts w:ascii="Times New Roman" w:eastAsia="Times New Roman" w:hAnsi="Times New Roman" w:cs="Times New Roman"/>
          <w:bCs/>
          <w:sz w:val="24"/>
          <w:szCs w:val="24"/>
        </w:rPr>
        <w:t xml:space="preserve"> </w:t>
      </w:r>
      <w:r w:rsidR="006B4DBC" w:rsidRPr="006B4DBC">
        <w:rPr>
          <w:rFonts w:ascii="Times New Roman" w:eastAsia="Times New Roman" w:hAnsi="Times New Roman" w:cs="Times New Roman"/>
          <w:bCs/>
          <w:sz w:val="24"/>
          <w:szCs w:val="24"/>
        </w:rPr>
        <w:t>strong claims. Other contenders included</w:t>
      </w:r>
      <w:r w:rsidR="00AF78AE">
        <w:rPr>
          <w:rFonts w:ascii="Times New Roman" w:eastAsia="Times New Roman" w:hAnsi="Times New Roman" w:cs="Times New Roman"/>
          <w:bCs/>
          <w:sz w:val="24"/>
          <w:szCs w:val="24"/>
        </w:rPr>
        <w:t xml:space="preserve"> </w:t>
      </w:r>
      <w:r w:rsidR="006B4DBC" w:rsidRPr="006B4DBC">
        <w:rPr>
          <w:rFonts w:ascii="Times New Roman" w:eastAsia="Times New Roman" w:hAnsi="Times New Roman" w:cs="Times New Roman"/>
          <w:bCs/>
          <w:sz w:val="24"/>
          <w:szCs w:val="24"/>
        </w:rPr>
        <w:t>Weingarten's Big Food Markets and</w:t>
      </w:r>
      <w:r w:rsidR="00AF78AE">
        <w:rPr>
          <w:rFonts w:ascii="Times New Roman" w:eastAsia="Times New Roman" w:hAnsi="Times New Roman" w:cs="Times New Roman"/>
          <w:bCs/>
          <w:sz w:val="24"/>
          <w:szCs w:val="24"/>
        </w:rPr>
        <w:t xml:space="preserve"> </w:t>
      </w:r>
      <w:r w:rsidR="006B4DBC" w:rsidRPr="006B4DBC">
        <w:rPr>
          <w:rFonts w:ascii="Times New Roman" w:eastAsia="Times New Roman" w:hAnsi="Times New Roman" w:cs="Times New Roman"/>
          <w:bCs/>
          <w:sz w:val="24"/>
          <w:szCs w:val="24"/>
        </w:rPr>
        <w:t>Henke &amp; Pillot. To end the debate,</w:t>
      </w:r>
      <w:r w:rsidR="00AF78AE">
        <w:rPr>
          <w:rFonts w:ascii="Times New Roman" w:eastAsia="Times New Roman" w:hAnsi="Times New Roman" w:cs="Times New Roman"/>
          <w:bCs/>
          <w:sz w:val="24"/>
          <w:szCs w:val="24"/>
        </w:rPr>
        <w:t xml:space="preserve"> </w:t>
      </w:r>
      <w:r w:rsidR="006B4DBC" w:rsidRPr="006B4DBC">
        <w:rPr>
          <w:rFonts w:ascii="Times New Roman" w:eastAsia="Times New Roman" w:hAnsi="Times New Roman" w:cs="Times New Roman"/>
          <w:bCs/>
          <w:sz w:val="24"/>
          <w:szCs w:val="24"/>
        </w:rPr>
        <w:t>theFood Marketing Institute in</w:t>
      </w:r>
      <w:r w:rsidR="00AF78AE">
        <w:rPr>
          <w:rFonts w:ascii="Times New Roman" w:eastAsia="Times New Roman" w:hAnsi="Times New Roman" w:cs="Times New Roman"/>
          <w:bCs/>
          <w:sz w:val="24"/>
          <w:szCs w:val="24"/>
        </w:rPr>
        <w:t xml:space="preserve"> </w:t>
      </w:r>
      <w:r w:rsidR="006B4DBC" w:rsidRPr="006B4DBC">
        <w:rPr>
          <w:rFonts w:ascii="Times New Roman" w:eastAsia="Times New Roman" w:hAnsi="Times New Roman" w:cs="Times New Roman"/>
          <w:bCs/>
          <w:sz w:val="24"/>
          <w:szCs w:val="24"/>
        </w:rPr>
        <w:t>conjunction with the</w:t>
      </w:r>
      <w:r w:rsidR="00333552">
        <w:rPr>
          <w:rFonts w:ascii="Times New Roman" w:eastAsia="Times New Roman" w:hAnsi="Times New Roman" w:cs="Times New Roman"/>
          <w:bCs/>
          <w:sz w:val="24"/>
          <w:szCs w:val="24"/>
        </w:rPr>
        <w:t xml:space="preserve"> </w:t>
      </w:r>
      <w:r w:rsidR="006B4DBC" w:rsidRPr="006B4DBC">
        <w:rPr>
          <w:rFonts w:ascii="Times New Roman" w:eastAsia="Times New Roman" w:hAnsi="Times New Roman" w:cs="Times New Roman"/>
          <w:bCs/>
          <w:sz w:val="24"/>
          <w:szCs w:val="24"/>
        </w:rPr>
        <w:t>Smithsonian</w:t>
      </w:r>
      <w:r w:rsidR="00BD254B">
        <w:rPr>
          <w:rFonts w:ascii="Times New Roman" w:eastAsia="Times New Roman" w:hAnsi="Times New Roman" w:cs="Times New Roman"/>
          <w:bCs/>
          <w:sz w:val="24"/>
          <w:szCs w:val="24"/>
        </w:rPr>
        <w:t xml:space="preserve"> </w:t>
      </w:r>
      <w:r w:rsidR="006B4DBC" w:rsidRPr="006B4DBC">
        <w:rPr>
          <w:rFonts w:ascii="Times New Roman" w:eastAsia="Times New Roman" w:hAnsi="Times New Roman" w:cs="Times New Roman"/>
          <w:bCs/>
          <w:sz w:val="24"/>
          <w:szCs w:val="24"/>
        </w:rPr>
        <w:t>Institution and with funding from</w:t>
      </w:r>
      <w:r w:rsidR="00BD254B">
        <w:rPr>
          <w:rFonts w:ascii="Times New Roman" w:eastAsia="Times New Roman" w:hAnsi="Times New Roman" w:cs="Times New Roman"/>
          <w:bCs/>
          <w:sz w:val="24"/>
          <w:szCs w:val="24"/>
        </w:rPr>
        <w:t xml:space="preserve"> </w:t>
      </w:r>
      <w:r w:rsidR="006B4DBC" w:rsidRPr="006B4DBC">
        <w:rPr>
          <w:rFonts w:ascii="Times New Roman" w:eastAsia="Times New Roman" w:hAnsi="Times New Roman" w:cs="Times New Roman"/>
          <w:bCs/>
          <w:sz w:val="24"/>
          <w:szCs w:val="24"/>
        </w:rPr>
        <w:t>H.J. Heinz, researched the issue. It defined the</w:t>
      </w:r>
      <w:r w:rsidR="00BD254B">
        <w:rPr>
          <w:rFonts w:ascii="Times New Roman" w:eastAsia="Times New Roman" w:hAnsi="Times New Roman" w:cs="Times New Roman"/>
          <w:bCs/>
          <w:sz w:val="24"/>
          <w:szCs w:val="24"/>
        </w:rPr>
        <w:t xml:space="preserve"> </w:t>
      </w:r>
      <w:r w:rsidR="006B4DBC" w:rsidRPr="006B4DBC">
        <w:rPr>
          <w:rFonts w:ascii="Times New Roman" w:eastAsia="Times New Roman" w:hAnsi="Times New Roman" w:cs="Times New Roman"/>
          <w:bCs/>
          <w:sz w:val="24"/>
          <w:szCs w:val="24"/>
        </w:rPr>
        <w:t>attributes of a supermarket as "self-service, separate product departments, discount pricing, marketing and volume selling."</w:t>
      </w:r>
    </w:p>
    <w:p w14:paraId="53291F17" w14:textId="77777777" w:rsidR="006956AB" w:rsidRDefault="006B4DBC" w:rsidP="00F64533">
      <w:pPr>
        <w:spacing w:line="360" w:lineRule="auto"/>
        <w:jc w:val="both"/>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It has been determined that the first true supermarket in the United States was opened by a former</w:t>
      </w:r>
      <w:r w:rsidR="00BD254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Kroger employee,</w:t>
      </w:r>
      <w:r w:rsidR="00BD254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Michael J. Cullen, on August 4, 1930, inside a 6,000-square-foot (560 m2</w:t>
      </w:r>
      <w:r w:rsidR="00BD254B">
        <w:rPr>
          <w:rFonts w:ascii="Times New Roman" w:eastAsia="Times New Roman" w:hAnsi="Times New Roman" w:cs="Times New Roman"/>
          <w:bCs/>
          <w:sz w:val="24"/>
          <w:szCs w:val="24"/>
        </w:rPr>
        <w:t>)</w:t>
      </w:r>
      <w:r w:rsidR="0039557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former garage in</w:t>
      </w:r>
      <w:r w:rsidR="0039557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Jamaica, Queens in New York City. The</w:t>
      </w:r>
      <w:r w:rsidR="001D78E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store,</w:t>
      </w:r>
      <w:r w:rsidR="001D78E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 xml:space="preserve">King Kullen, </w:t>
      </w:r>
      <w:r w:rsidRPr="006B4DBC">
        <w:rPr>
          <w:rFonts w:ascii="Times New Roman" w:eastAsia="Times New Roman" w:hAnsi="Times New Roman" w:cs="Times New Roman"/>
          <w:bCs/>
          <w:sz w:val="24"/>
          <w:szCs w:val="24"/>
        </w:rPr>
        <w:lastRenderedPageBreak/>
        <w:t>(inspired by the fictional character</w:t>
      </w:r>
      <w:r w:rsidR="001D78E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King Kong), operated under the slogan "Pile it high. Sell it low." At the time of Cullen's death in 1936, there were</w:t>
      </w:r>
      <w:r w:rsidR="006956A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seventeen King Kullen stores in operation. Although Saunders had brought the world</w:t>
      </w:r>
      <w:r w:rsidR="006956A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self-service, uniform stores and nationwide marketing, Cullen built on this idea by</w:t>
      </w:r>
      <w:r w:rsidR="006956A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adding separate food departments, selling large volumes of food at discount prices</w:t>
      </w:r>
      <w:r w:rsidR="006956A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and adding a parking lot.</w:t>
      </w:r>
    </w:p>
    <w:p w14:paraId="0F828AAC" w14:textId="77777777" w:rsidR="003325C3" w:rsidRDefault="006B4DBC" w:rsidP="00F64533">
      <w:pPr>
        <w:spacing w:line="360" w:lineRule="auto"/>
        <w:jc w:val="both"/>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Other established American grocery chains in the 1930s, such as Kroger and</w:t>
      </w:r>
      <w:r w:rsidR="006956A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Safeway at first resisted Cullen's idea, but eventually were forced to build their own supermarkets as the economy sank into the</w:t>
      </w:r>
      <w:r w:rsidR="006956A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Great Depression, while consumers</w:t>
      </w:r>
      <w:r w:rsidR="006956A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were becoming price-sensitive at a level never experienced before. Kroger took the</w:t>
      </w:r>
      <w:r w:rsidR="006956A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idea one step further and pioneered the first supermarket surrounded on all four sides by a parking lot.</w:t>
      </w:r>
    </w:p>
    <w:p w14:paraId="50710281" w14:textId="28763417" w:rsidR="00216542" w:rsidRDefault="006B4DBC" w:rsidP="00F64533">
      <w:pPr>
        <w:spacing w:line="360" w:lineRule="auto"/>
        <w:jc w:val="both"/>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Supermarkets proliferated across Canada and the United States with the growth of automobile ownership and</w:t>
      </w:r>
      <w:r w:rsidR="003325C3">
        <w:rPr>
          <w:rFonts w:ascii="Times New Roman" w:eastAsia="Times New Roman" w:hAnsi="Times New Roman" w:cs="Times New Roman"/>
          <w:bCs/>
          <w:sz w:val="24"/>
          <w:szCs w:val="24"/>
        </w:rPr>
        <w:t xml:space="preserve"> s</w:t>
      </w:r>
      <w:r w:rsidRPr="006B4DBC">
        <w:rPr>
          <w:rFonts w:ascii="Times New Roman" w:eastAsia="Times New Roman" w:hAnsi="Times New Roman" w:cs="Times New Roman"/>
          <w:bCs/>
          <w:sz w:val="24"/>
          <w:szCs w:val="24"/>
        </w:rPr>
        <w:t>uburban development after</w:t>
      </w:r>
      <w:r w:rsidR="003325C3">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World War II. Most North</w:t>
      </w:r>
      <w:r w:rsidR="003325C3">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American supermarkets are located in suburban</w:t>
      </w:r>
      <w:r w:rsidR="0021654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strip shopping centers as an anchor store along with other smaller retailers. They are generally regional rather than national in their company branding. Kroger is perhaps the most nationally oriented</w:t>
      </w:r>
      <w:r w:rsidR="0021654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supermarket chain in the United States but it has preserved most of its regional brands, including</w:t>
      </w:r>
      <w:r w:rsidR="0021654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Ralphs,</w:t>
      </w:r>
      <w:r w:rsidR="0021654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City Market,</w:t>
      </w:r>
      <w:r w:rsidR="0021654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King Soopers,</w:t>
      </w:r>
      <w:r w:rsidR="0021654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Fry's,</w:t>
      </w:r>
      <w:r w:rsidR="0021654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Smith's, and</w:t>
      </w:r>
      <w:r w:rsidR="0021654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QFC.</w:t>
      </w:r>
    </w:p>
    <w:p w14:paraId="5F129135" w14:textId="21F6E041" w:rsidR="00526D1A" w:rsidRDefault="006B4DBC" w:rsidP="00F64533">
      <w:pPr>
        <w:spacing w:line="360" w:lineRule="auto"/>
        <w:jc w:val="both"/>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In Canada, the largest such chain is</w:t>
      </w:r>
      <w:r w:rsidR="0021654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Loblaw, which operates stores under a variety of regional names, including</w:t>
      </w:r>
      <w:r w:rsidR="0021654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Fortinos,</w:t>
      </w:r>
      <w:r w:rsidR="0021654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Zehrs, No Frills, the Real Canadian Superstore,</w:t>
      </w:r>
      <w:r w:rsidR="00C407D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and the largest,</w:t>
      </w:r>
      <w:r w:rsidR="00C407D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Loblaws, (named after the company itself)</w:t>
      </w:r>
      <w:r w:rsidR="00C407D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Sobeys is Canada's second</w:t>
      </w:r>
      <w:r w:rsidR="00C407D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largest supermarket with locations across the country, operating under many banners</w:t>
      </w:r>
      <w:r w:rsidR="00526D1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(Sobeys IGA in</w:t>
      </w:r>
      <w:r w:rsidR="00526D1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Quebec). Québec's first supermarket opened in 1934 in Montréal,</w:t>
      </w:r>
      <w:r w:rsidR="00526D1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under the banner</w:t>
      </w:r>
      <w:r w:rsidR="00526D1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Steinberg's.</w:t>
      </w:r>
    </w:p>
    <w:p w14:paraId="35921B4B" w14:textId="6C07A64F" w:rsidR="000E3516" w:rsidRDefault="006B4DBC" w:rsidP="00F64533">
      <w:pPr>
        <w:spacing w:line="360" w:lineRule="auto"/>
        <w:jc w:val="both"/>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In the United Kingdom, self-service shopping took longer to become established.</w:t>
      </w:r>
      <w:r w:rsidR="00526D1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Even in 1947, there were just ten self-service shops in the country. In 1951, ex-US Navy sailor Patrick Galvani, son-in-law of</w:t>
      </w:r>
      <w:r w:rsidR="00526D1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Express Dairies chairman, made a pitch to</w:t>
      </w:r>
      <w:r w:rsidR="002E41BE">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the board to open a chain of supermarkets across the country. The UK's first</w:t>
      </w:r>
      <w:r w:rsidR="002E41BE">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supermarket under the new</w:t>
      </w:r>
      <w:r w:rsidR="008A72A7">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Premier Supermarkets brand opened in</w:t>
      </w:r>
      <w:r w:rsidR="00874A47">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Streatham,</w:t>
      </w:r>
      <w:r w:rsidR="00874A47">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South</w:t>
      </w:r>
      <w:r w:rsidR="00874A47">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London, taking ten times as much per week as the average British general store of the</w:t>
      </w:r>
      <w:r w:rsidR="00874A47">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time. Other chains caught on, and after Galvani lost out to Tesco's</w:t>
      </w:r>
      <w:r w:rsidR="00874A47">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Jack Cohen in 1960to buy the 212 Irwin's chain, the sector underwent a large amount of consolidation,</w:t>
      </w:r>
      <w:r w:rsidR="00874A47">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resulting in 'the big four' dominant UK retailers of today:</w:t>
      </w:r>
      <w:r w:rsidR="00874A47">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Tesco,</w:t>
      </w:r>
      <w:r w:rsidR="00874A47">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Asda (owned by</w:t>
      </w:r>
      <w:r w:rsidR="00874A47">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Wal-Mart),</w:t>
      </w:r>
      <w:r w:rsidR="00874A47">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Sainsbury's and</w:t>
      </w:r>
      <w:r w:rsidR="00874A47">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Morrisons.</w:t>
      </w:r>
    </w:p>
    <w:p w14:paraId="331E5FFD" w14:textId="31A7C48F" w:rsidR="00516A2F" w:rsidRDefault="006B4DBC" w:rsidP="00F64533">
      <w:pPr>
        <w:spacing w:line="360" w:lineRule="auto"/>
        <w:jc w:val="both"/>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In the 1950s, supermarkets frequently issued</w:t>
      </w:r>
      <w:r w:rsidR="00B314E5">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trading stamps as incentives to</w:t>
      </w:r>
      <w:r w:rsidR="00B314E5">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customers. Today, most chains issue store-specific "membership cards"</w:t>
      </w:r>
      <w:r w:rsidR="00392C15">
        <w:rPr>
          <w:rFonts w:ascii="Times New Roman" w:eastAsia="Times New Roman" w:hAnsi="Times New Roman" w:cs="Times New Roman"/>
          <w:bCs/>
          <w:sz w:val="24"/>
          <w:szCs w:val="24"/>
        </w:rPr>
        <w:t>,</w:t>
      </w:r>
      <w:r w:rsidRPr="006B4DBC">
        <w:rPr>
          <w:rFonts w:ascii="Times New Roman" w:eastAsia="Times New Roman" w:hAnsi="Times New Roman" w:cs="Times New Roman"/>
          <w:bCs/>
          <w:sz w:val="24"/>
          <w:szCs w:val="24"/>
        </w:rPr>
        <w:t xml:space="preserve"> "club cards</w:t>
      </w:r>
      <w:r w:rsidR="00392C15">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 xml:space="preserve">"or "loyalty cards". These typically enable the card holder to receive special members-only discounts </w:t>
      </w:r>
      <w:r w:rsidRPr="006B4DBC">
        <w:rPr>
          <w:rFonts w:ascii="Times New Roman" w:eastAsia="Times New Roman" w:hAnsi="Times New Roman" w:cs="Times New Roman"/>
          <w:bCs/>
          <w:sz w:val="24"/>
          <w:szCs w:val="24"/>
        </w:rPr>
        <w:lastRenderedPageBreak/>
        <w:t>on certain items when the credit card-like device is scanned at check-out. Sales of selected data generated by club cards is becoming a significant revenue</w:t>
      </w:r>
      <w:r w:rsidR="00516A2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stream for some supermarkets.</w:t>
      </w:r>
    </w:p>
    <w:p w14:paraId="7E288EF9" w14:textId="77777777" w:rsidR="00F64533" w:rsidRDefault="00F64533" w:rsidP="00F64533">
      <w:pPr>
        <w:spacing w:line="360" w:lineRule="auto"/>
        <w:jc w:val="both"/>
        <w:rPr>
          <w:rFonts w:ascii="Times New Roman" w:eastAsia="Times New Roman" w:hAnsi="Times New Roman" w:cs="Times New Roman"/>
          <w:bCs/>
          <w:sz w:val="24"/>
          <w:szCs w:val="24"/>
        </w:rPr>
      </w:pPr>
    </w:p>
    <w:p w14:paraId="42A3B920" w14:textId="283EB7A7" w:rsidR="006B4DBC" w:rsidRPr="00392C15" w:rsidRDefault="006B4DBC" w:rsidP="00F64533">
      <w:pPr>
        <w:spacing w:line="360" w:lineRule="auto"/>
        <w:jc w:val="both"/>
        <w:rPr>
          <w:rFonts w:ascii="Times New Roman" w:eastAsia="Times New Roman" w:hAnsi="Times New Roman" w:cs="Times New Roman"/>
          <w:b/>
          <w:sz w:val="28"/>
          <w:szCs w:val="28"/>
        </w:rPr>
      </w:pPr>
      <w:r w:rsidRPr="00392C15">
        <w:rPr>
          <w:rFonts w:ascii="Times New Roman" w:eastAsia="Times New Roman" w:hAnsi="Times New Roman" w:cs="Times New Roman"/>
          <w:b/>
          <w:sz w:val="28"/>
          <w:szCs w:val="28"/>
        </w:rPr>
        <w:t>2.2 Types of Super</w:t>
      </w:r>
      <w:r w:rsidR="00C5601E">
        <w:rPr>
          <w:rFonts w:ascii="Times New Roman" w:eastAsia="Times New Roman" w:hAnsi="Times New Roman" w:cs="Times New Roman"/>
          <w:b/>
          <w:sz w:val="28"/>
          <w:szCs w:val="28"/>
        </w:rPr>
        <w:t xml:space="preserve"> </w:t>
      </w:r>
      <w:r w:rsidRPr="00392C15">
        <w:rPr>
          <w:rFonts w:ascii="Times New Roman" w:eastAsia="Times New Roman" w:hAnsi="Times New Roman" w:cs="Times New Roman"/>
          <w:b/>
          <w:sz w:val="28"/>
          <w:szCs w:val="28"/>
        </w:rPr>
        <w:t>market</w:t>
      </w:r>
    </w:p>
    <w:p w14:paraId="1E01CCE8" w14:textId="0190548C" w:rsidR="006B4DBC" w:rsidRPr="006B4DBC"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Supermarket is categorized into different type due to their size, scale, products</w:t>
      </w:r>
      <w:r w:rsidR="00A52C2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offered, Store Format and Trends</w:t>
      </w:r>
      <w:r w:rsidR="00A52C2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While people use the terms "Grocery Store</w:t>
      </w:r>
      <w:r w:rsidR="00A52C2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w:t>
      </w:r>
      <w:r w:rsidR="00A52C2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Hypermarket” and "Bigboxmarket" interchangeably to refer to retail food stores,</w:t>
      </w:r>
      <w:r w:rsidR="00C5601E">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industry watchers offer more specific guidelines about different types of Supermarket.</w:t>
      </w:r>
      <w:r w:rsidR="00711753">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"Hypermarkets" are on the larger end of this spectrum and carry a diverse mix of food</w:t>
      </w:r>
      <w:r w:rsidR="00711753">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and general merchandise. Nomenclature is not always uniform Financial Institutions Fund places Wal-Mart in the same category as supermarkets, but accounting for onl</w:t>
      </w:r>
      <w:r w:rsidR="00711753">
        <w:rPr>
          <w:rFonts w:ascii="Times New Roman" w:eastAsia="Times New Roman" w:hAnsi="Times New Roman" w:cs="Times New Roman"/>
          <w:bCs/>
          <w:sz w:val="24"/>
          <w:szCs w:val="24"/>
        </w:rPr>
        <w:t xml:space="preserve">y </w:t>
      </w:r>
      <w:r w:rsidRPr="006B4DBC">
        <w:rPr>
          <w:rFonts w:ascii="Times New Roman" w:eastAsia="Times New Roman" w:hAnsi="Times New Roman" w:cs="Times New Roman"/>
          <w:bCs/>
          <w:sz w:val="24"/>
          <w:szCs w:val="24"/>
        </w:rPr>
        <w:t>the supercenter's grocery division. The Food Marketing Institute classifies superstores</w:t>
      </w:r>
      <w:r w:rsidR="0020496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as a large type of supermarket, while designating warehouse stores as grocery stores.</w:t>
      </w:r>
    </w:p>
    <w:p w14:paraId="05174B1C" w14:textId="15D6B48C" w:rsidR="006B4DBC" w:rsidRPr="006B4DBC" w:rsidRDefault="006B4DBC" w:rsidP="00D25C30">
      <w:pPr>
        <w:spacing w:line="360" w:lineRule="auto"/>
        <w:rPr>
          <w:rFonts w:ascii="Times New Roman" w:eastAsia="Times New Roman" w:hAnsi="Times New Roman" w:cs="Times New Roman"/>
          <w:bCs/>
          <w:sz w:val="24"/>
          <w:szCs w:val="24"/>
        </w:rPr>
      </w:pPr>
      <w:r w:rsidRPr="002067E9">
        <w:rPr>
          <w:rFonts w:ascii="Times New Roman" w:eastAsia="Times New Roman" w:hAnsi="Times New Roman" w:cs="Times New Roman"/>
          <w:b/>
          <w:sz w:val="24"/>
          <w:szCs w:val="24"/>
        </w:rPr>
        <w:t>Grocery Store:</w:t>
      </w:r>
      <w:r w:rsidRPr="006B4DBC">
        <w:rPr>
          <w:rFonts w:ascii="Times New Roman" w:eastAsia="Times New Roman" w:hAnsi="Times New Roman" w:cs="Times New Roman"/>
          <w:bCs/>
          <w:sz w:val="24"/>
          <w:szCs w:val="24"/>
        </w:rPr>
        <w:t xml:space="preserve"> A grocery store is a</w:t>
      </w:r>
      <w:r w:rsidR="002067E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retail store that primarily sells</w:t>
      </w:r>
      <w:r w:rsidR="002067E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food. A grocer is a bulk seller of</w:t>
      </w:r>
      <w:r w:rsidR="002067E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food. Grocery stores often offer non-perishable food, with some also</w:t>
      </w:r>
      <w:r w:rsidR="002067E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having fresh produce, butchers, delis, and bakeries. Large grocery stores that stock significant amounts of non-food products, such as clothing and household items, are</w:t>
      </w:r>
      <w:r w:rsidR="002067E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called</w:t>
      </w:r>
      <w:r w:rsidR="002067E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supermarkets. Some large supermarkets also include a pharmacy and an</w:t>
      </w:r>
      <w:r w:rsidR="002067E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electronics section, the latter selling DVDs, headphones, digital alarm clocks, and</w:t>
      </w:r>
      <w:r w:rsidR="002067E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similar items. Grocery stores operate in many different styles ranging from rural</w:t>
      </w:r>
      <w:r w:rsidR="002067E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family-owned operations, such as</w:t>
      </w:r>
      <w:r w:rsidR="002067E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IGAs, boutique chains, such as</w:t>
      </w:r>
      <w:r w:rsidR="002067E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Whole Foods</w:t>
      </w:r>
      <w:r w:rsidR="002067E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Market and</w:t>
      </w:r>
      <w:r w:rsidR="002067E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Trader Joe's to larger supermarket chain stores. In some places,</w:t>
      </w:r>
      <w:r w:rsidR="007B625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food</w:t>
      </w:r>
      <w:r w:rsidR="007B625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cooperatives or "co-op" markets, owned by their own shoppers, have been popular.</w:t>
      </w:r>
      <w:r w:rsidR="007B625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However, there has recently been a trend towards larger stores serving larger geographic areas.</w:t>
      </w:r>
    </w:p>
    <w:p w14:paraId="03651B84" w14:textId="29D60A50" w:rsidR="006B4DBC" w:rsidRPr="008253BC" w:rsidRDefault="006B4DBC" w:rsidP="00D25C30">
      <w:pPr>
        <w:spacing w:line="360" w:lineRule="auto"/>
        <w:rPr>
          <w:rFonts w:ascii="Times New Roman" w:eastAsia="Times New Roman" w:hAnsi="Times New Roman" w:cs="Times New Roman"/>
          <w:bCs/>
          <w:i/>
          <w:iCs/>
          <w:sz w:val="24"/>
          <w:szCs w:val="24"/>
        </w:rPr>
      </w:pPr>
      <w:r w:rsidRPr="008253BC">
        <w:rPr>
          <w:rFonts w:ascii="Times New Roman" w:eastAsia="Times New Roman" w:hAnsi="Times New Roman" w:cs="Times New Roman"/>
          <w:b/>
          <w:sz w:val="24"/>
          <w:szCs w:val="24"/>
        </w:rPr>
        <w:t>Hypermarket:</w:t>
      </w:r>
      <w:r w:rsidR="008253BC">
        <w:rPr>
          <w:rFonts w:ascii="Times New Roman" w:eastAsia="Times New Roman" w:hAnsi="Times New Roman" w:cs="Times New Roman"/>
          <w:b/>
          <w:sz w:val="24"/>
          <w:szCs w:val="24"/>
        </w:rPr>
        <w:t xml:space="preserve"> </w:t>
      </w:r>
      <w:r w:rsidRPr="006B4DBC">
        <w:rPr>
          <w:rFonts w:ascii="Times New Roman" w:eastAsia="Times New Roman" w:hAnsi="Times New Roman" w:cs="Times New Roman"/>
          <w:bCs/>
          <w:sz w:val="24"/>
          <w:szCs w:val="24"/>
        </w:rPr>
        <w:t>Is an advanced</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supermarket which has an additional</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department store.</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The result is an expansive</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retail facility carrying a wide range of products under one</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roof, including full</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groceries lines and</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general merchandise. In theory, hypermarket</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sallow customers to satisfy all their routine shopping needs in one trip. After the</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successes of super-markets and hyper-markets and amid fears that smaller stores</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would be forced out of business, franchise laws that made it more difficult to build</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hypermarkets and also restricted the amount of economic leverage that hypermarket</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chains can impose upon their suppliers. In France, hypermarkets are generally situated</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in</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shopping centers (French:</w:t>
      </w:r>
      <w:r w:rsidR="008253BC">
        <w:rPr>
          <w:rFonts w:ascii="Times New Roman" w:eastAsia="Times New Roman" w:hAnsi="Times New Roman" w:cs="Times New Roman"/>
          <w:bCs/>
          <w:sz w:val="24"/>
          <w:szCs w:val="24"/>
        </w:rPr>
        <w:t xml:space="preserve"> </w:t>
      </w:r>
      <w:r w:rsidRPr="008253BC">
        <w:rPr>
          <w:rFonts w:ascii="Times New Roman" w:eastAsia="Times New Roman" w:hAnsi="Times New Roman" w:cs="Times New Roman"/>
          <w:bCs/>
          <w:i/>
          <w:iCs/>
          <w:sz w:val="24"/>
          <w:szCs w:val="24"/>
        </w:rPr>
        <w:t>centre commercial or centre d'achats</w:t>
      </w:r>
      <w:r w:rsidRPr="006B4DBC">
        <w:rPr>
          <w:rFonts w:ascii="Times New Roman" w:eastAsia="Times New Roman" w:hAnsi="Times New Roman" w:cs="Times New Roman"/>
          <w:bCs/>
          <w:sz w:val="24"/>
          <w:szCs w:val="24"/>
        </w:rPr>
        <w:t>) outside of cities,</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 xml:space="preserve">though some are present </w:t>
      </w:r>
      <w:r w:rsidRPr="006B4DBC">
        <w:rPr>
          <w:rFonts w:ascii="Times New Roman" w:eastAsia="Times New Roman" w:hAnsi="Times New Roman" w:cs="Times New Roman"/>
          <w:bCs/>
          <w:sz w:val="24"/>
          <w:szCs w:val="24"/>
        </w:rPr>
        <w:lastRenderedPageBreak/>
        <w:t>in the city center. They are surrounded by extensive car parking facilities, and generally by other specialized</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superstores that sell clothing,</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sports gear, automotive items, etc.</w:t>
      </w:r>
    </w:p>
    <w:p w14:paraId="2FCA53DD" w14:textId="73209BCA" w:rsidR="006B4DBC" w:rsidRPr="006B4DBC" w:rsidRDefault="006B4DBC" w:rsidP="00D25C30">
      <w:pPr>
        <w:spacing w:line="360" w:lineRule="auto"/>
        <w:rPr>
          <w:rFonts w:ascii="Times New Roman" w:eastAsia="Times New Roman" w:hAnsi="Times New Roman" w:cs="Times New Roman"/>
          <w:bCs/>
          <w:sz w:val="24"/>
          <w:szCs w:val="24"/>
        </w:rPr>
      </w:pPr>
      <w:r w:rsidRPr="008253BC">
        <w:rPr>
          <w:rFonts w:ascii="Times New Roman" w:eastAsia="Times New Roman" w:hAnsi="Times New Roman" w:cs="Times New Roman"/>
          <w:b/>
          <w:sz w:val="24"/>
          <w:szCs w:val="24"/>
        </w:rPr>
        <w:t>Bigboxmarket:</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Is a physically large retail establishment, usually part of a chain. The</w:t>
      </w:r>
      <w:r w:rsidR="008253B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term sometimes also refers, by extension, to the company that operates the store. Thestore may sell general</w:t>
      </w:r>
      <w:r w:rsidR="00BD1F1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dry goods,</w:t>
      </w:r>
      <w:r w:rsidR="00BD1F1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it is generally inaccessible to pedestrians and often</w:t>
      </w:r>
      <w:r w:rsidR="00BD1F1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can only be reached by motor vehicles, the big-box store is regarded as</w:t>
      </w:r>
      <w:r w:rsidR="00105CB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unsustainable and a failure of</w:t>
      </w:r>
      <w:r w:rsidR="00BD1F1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urban planning.</w:t>
      </w:r>
    </w:p>
    <w:p w14:paraId="000000EF" w14:textId="4781A865" w:rsidR="006B4DBC"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Some conservatives worry about the economic impact of big-box retailers on</w:t>
      </w:r>
      <w:r w:rsidR="00105CB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established</w:t>
      </w:r>
      <w:r w:rsidR="00105CB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downtown merchants or the</w:t>
      </w:r>
      <w:r w:rsidR="00105CB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sprawl-inducing impacts on the character of such developments, as these stores are often associated with heavy traffic in the areas</w:t>
      </w:r>
      <w:r w:rsidR="00105CB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around the store locations. Some communities have adopted a higher level of architectural treatment and regulations to ensure that the superstores relate better to</w:t>
      </w:r>
      <w:r w:rsidR="00105CB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their environs and neighbors. Many regulate signage and landscaping.</w:t>
      </w:r>
      <w:r w:rsidR="00105CB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There are also concerns surrounding traffic and roads. The increased traffic leads to</w:t>
      </w:r>
      <w:r w:rsidR="00105CB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more air pollution in an area and higher taxes in order to maintain the roads.</w:t>
      </w:r>
    </w:p>
    <w:p w14:paraId="617CBB49" w14:textId="77777777" w:rsidR="00F64533" w:rsidRPr="006B4DBC" w:rsidRDefault="00F64533" w:rsidP="00F64533">
      <w:pPr>
        <w:spacing w:line="360" w:lineRule="auto"/>
        <w:jc w:val="both"/>
        <w:rPr>
          <w:rFonts w:ascii="Times New Roman" w:eastAsia="Times New Roman" w:hAnsi="Times New Roman" w:cs="Times New Roman"/>
          <w:bCs/>
          <w:sz w:val="24"/>
          <w:szCs w:val="24"/>
        </w:rPr>
      </w:pPr>
    </w:p>
    <w:p w14:paraId="2CEEEB11" w14:textId="4FE5C2D8" w:rsidR="006B4DBC" w:rsidRPr="00105CB6" w:rsidRDefault="006B4DBC" w:rsidP="00F64533">
      <w:pPr>
        <w:spacing w:line="360" w:lineRule="auto"/>
        <w:jc w:val="both"/>
        <w:rPr>
          <w:rFonts w:ascii="Times New Roman" w:eastAsia="Times New Roman" w:hAnsi="Times New Roman" w:cs="Times New Roman"/>
          <w:b/>
          <w:sz w:val="28"/>
          <w:szCs w:val="28"/>
        </w:rPr>
      </w:pPr>
      <w:r w:rsidRPr="00105CB6">
        <w:rPr>
          <w:rFonts w:ascii="Times New Roman" w:eastAsia="Times New Roman" w:hAnsi="Times New Roman" w:cs="Times New Roman"/>
          <w:b/>
          <w:sz w:val="28"/>
          <w:szCs w:val="28"/>
        </w:rPr>
        <w:t>2.3 Introduction to</w:t>
      </w:r>
      <w:r w:rsidR="00105CB6" w:rsidRPr="00105CB6">
        <w:rPr>
          <w:rFonts w:ascii="Times New Roman" w:eastAsia="Times New Roman" w:hAnsi="Times New Roman" w:cs="Times New Roman"/>
          <w:b/>
          <w:sz w:val="28"/>
          <w:szCs w:val="28"/>
        </w:rPr>
        <w:t xml:space="preserve"> </w:t>
      </w:r>
      <w:r w:rsidRPr="00105CB6">
        <w:rPr>
          <w:rFonts w:ascii="Times New Roman" w:eastAsia="Times New Roman" w:hAnsi="Times New Roman" w:cs="Times New Roman"/>
          <w:b/>
          <w:sz w:val="28"/>
          <w:szCs w:val="28"/>
        </w:rPr>
        <w:t>Online marketing (E-Commerce)</w:t>
      </w:r>
    </w:p>
    <w:p w14:paraId="5906BCAE" w14:textId="77777777" w:rsidR="00A24AA9"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The internet marketing has been active for a long time now, the cumulative events</w:t>
      </w:r>
      <w:r w:rsidR="00A24AA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occurring in online marketing is leading up to where we are now it have impacted the</w:t>
      </w:r>
      <w:r w:rsidR="00A24AA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entire globe faster than any marketing revolution in history.</w:t>
      </w:r>
      <w:r w:rsidR="00A24AA9">
        <w:rPr>
          <w:rFonts w:ascii="Times New Roman" w:eastAsia="Times New Roman" w:hAnsi="Times New Roman" w:cs="Times New Roman"/>
          <w:bCs/>
          <w:sz w:val="24"/>
          <w:szCs w:val="24"/>
        </w:rPr>
        <w:t xml:space="preserve"> </w:t>
      </w:r>
    </w:p>
    <w:p w14:paraId="66E5E64F" w14:textId="1CC153F8" w:rsidR="00A24AA9"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Over the past decade or so, supermarkets and other grocery retailers have continued to</w:t>
      </w:r>
      <w:r w:rsidR="00A24AA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invest significantly into broadening their Internet presence and expanding the number of channels through which their goods are sold. Key Note estimates that sales of groceries transacted via online channels observed double-digit growth between 2007and 2011, increasing by 127% overall.</w:t>
      </w:r>
    </w:p>
    <w:p w14:paraId="129A14BD" w14:textId="77777777" w:rsidR="00A24AA9"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One of the major trends to have driven growth within the Internet grocery market ism-commerce that is sales made via mobile channels, i.e. smart phones and tablet</w:t>
      </w:r>
      <w:r w:rsidR="00A24AA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computers. The increasing popularity of smart phones and tablets among consumers</w:t>
      </w:r>
      <w:r w:rsidR="00A24AA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has resulted in a whole host of retailers investing significant sums of money into</w:t>
      </w:r>
      <w:r w:rsidR="00A24AA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mobile sales platforms, as well as downloadable applications (apps'), which offer amore interactive and personalized shopping experience.</w:t>
      </w:r>
      <w:r w:rsidR="00A24AA9">
        <w:rPr>
          <w:rFonts w:ascii="Times New Roman" w:eastAsia="Times New Roman" w:hAnsi="Times New Roman" w:cs="Times New Roman"/>
          <w:bCs/>
          <w:sz w:val="24"/>
          <w:szCs w:val="24"/>
        </w:rPr>
        <w:t xml:space="preserve">  </w:t>
      </w:r>
    </w:p>
    <w:p w14:paraId="061D32FB" w14:textId="77777777" w:rsidR="00A24AA9"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Despite the growth of online grocers in recent years, online spending still accounts for a relatively small proportion of the overall Internet grocery market, with just 3.9% of total grocery sales estimated to have been transacted via e-commerce and m-commerce channels. However, the share of the total grocery market represented by</w:t>
      </w:r>
      <w:r w:rsidR="00A24AA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 xml:space="preserve">online grocers </w:t>
      </w:r>
      <w:r w:rsidRPr="006B4DBC">
        <w:rPr>
          <w:rFonts w:ascii="Times New Roman" w:eastAsia="Times New Roman" w:hAnsi="Times New Roman" w:cs="Times New Roman"/>
          <w:bCs/>
          <w:sz w:val="24"/>
          <w:szCs w:val="24"/>
        </w:rPr>
        <w:lastRenderedPageBreak/>
        <w:t>has continued to increase year-on-year since at least 2007, when their market share stood at just 2.1%.</w:t>
      </w:r>
    </w:p>
    <w:p w14:paraId="1057B95A" w14:textId="77777777" w:rsidR="00A24AA9"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Key Note expects the Internet grocery market to continue to go from strength to</w:t>
      </w:r>
      <w:r w:rsidR="00A24AA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strength over the forthcoming years and has forecast year-on-year double-digit growth</w:t>
      </w:r>
      <w:r w:rsidR="00A24AA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for 2012 to 2016. The rising uptake of Internet-connected mobile devices, such as smart phones and tablets, should boost sales transacted via m-commerce channels,</w:t>
      </w:r>
      <w:r w:rsidR="00A24AA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while continued Government investment in the rollout of superfast broadband,</w:t>
      </w:r>
      <w:r w:rsidR="00A24AA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alongside the introduction of the UK's first 4G mobile network, will also help to boost</w:t>
      </w:r>
      <w:r w:rsidR="00A24AA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Internet activity and the use of e-commerce services throughout the country.</w:t>
      </w:r>
      <w:r w:rsidR="00A24AA9">
        <w:rPr>
          <w:rFonts w:ascii="Times New Roman" w:eastAsia="Times New Roman" w:hAnsi="Times New Roman" w:cs="Times New Roman"/>
          <w:bCs/>
          <w:sz w:val="24"/>
          <w:szCs w:val="24"/>
        </w:rPr>
        <w:t xml:space="preserve"> </w:t>
      </w:r>
    </w:p>
    <w:p w14:paraId="409829DD" w14:textId="77777777" w:rsidR="0081215F"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Online marketing can broadly be defined as the processes or areas involved in the</w:t>
      </w:r>
      <w:r w:rsidR="00A24AA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running and operation of an organization that are electronic or digital in nature. These</w:t>
      </w:r>
      <w:r w:rsidR="00BA450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include direct business activities such as marketing, sales and human resource</w:t>
      </w:r>
      <w:r w:rsidR="00BA450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management but also indirect activities such as business process re-engineering and</w:t>
      </w:r>
      <w:r w:rsidR="00BA450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change management, which impact on the improvement in efficiency and integration</w:t>
      </w:r>
      <w:r w:rsidR="00BA450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of business processes and activities.</w:t>
      </w:r>
      <w:r w:rsidR="00BA450C">
        <w:rPr>
          <w:rFonts w:ascii="Times New Roman" w:eastAsia="Times New Roman" w:hAnsi="Times New Roman" w:cs="Times New Roman"/>
          <w:bCs/>
          <w:sz w:val="24"/>
          <w:szCs w:val="24"/>
        </w:rPr>
        <w:t xml:space="preserve"> </w:t>
      </w:r>
    </w:p>
    <w:p w14:paraId="726494EA" w14:textId="77777777" w:rsidR="0081215F"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In 1994, spending for internet marketing totaled nearly nothing, but increased to over$300 million in 1995. Now, little more than a decade later, marketing spending and</w:t>
      </w:r>
      <w:r w:rsidR="0081215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internet marketing business has exploded to nearly $200 billion (according</w:t>
      </w:r>
      <w:r w:rsidR="0081215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to</w:t>
      </w:r>
      <w:r w:rsidR="0081215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Forrester Research). Today, it’s hard to believe in having an organization which</w:t>
      </w:r>
      <w:r w:rsidR="0081215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doesn’t have some kind of online presence.</w:t>
      </w:r>
      <w:r w:rsidR="0081215F">
        <w:rPr>
          <w:rFonts w:ascii="Times New Roman" w:eastAsia="Times New Roman" w:hAnsi="Times New Roman" w:cs="Times New Roman"/>
          <w:bCs/>
          <w:sz w:val="24"/>
          <w:szCs w:val="24"/>
        </w:rPr>
        <w:t xml:space="preserve"> </w:t>
      </w:r>
    </w:p>
    <w:p w14:paraId="33D17653" w14:textId="6970F236" w:rsidR="006B4DBC" w:rsidRPr="006B4DBC"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When the internet was first introduced in the early 90s, it wasn’t considered to be an</w:t>
      </w:r>
      <w:r w:rsidR="0081215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advertising medium at all. Instead, the internet was treated as a tool for exchanging</w:t>
      </w:r>
      <w:r w:rsidR="0081215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emails and digital information, but wasn’t yet considered valuable for reaching</w:t>
      </w:r>
      <w:r w:rsidR="0081215F">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customers. However, it wasn’t long before marketing pioneers began to see the potential for internet marketing business as millions of web surfers logging on each</w:t>
      </w:r>
      <w:r w:rsidR="00B8587E">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day to find valuable and relevant information. Within just a few years, informative</w:t>
      </w:r>
      <w:r w:rsidR="00B8587E">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and educational marketing, as well as graphically enticing banner ads began to be</w:t>
      </w:r>
      <w:r w:rsidR="00B8587E">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show up. It wasn’t long before results began to flood in which proved the value of the</w:t>
      </w:r>
      <w:r w:rsidR="00B8587E">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internet marketplace to even the most skeptical advertisers.</w:t>
      </w:r>
    </w:p>
    <w:p w14:paraId="05B50E38" w14:textId="77777777" w:rsidR="006B4DBC" w:rsidRPr="006B4DBC"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Factors that affect online marketing are as follows:</w:t>
      </w:r>
    </w:p>
    <w:p w14:paraId="07FC3BB3" w14:textId="77777777" w:rsidR="00B8587E" w:rsidRDefault="00B8587E"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6B4DBC" w:rsidRPr="006B4DBC">
        <w:rPr>
          <w:rFonts w:ascii="Times New Roman" w:eastAsia="Times New Roman" w:hAnsi="Times New Roman" w:cs="Times New Roman"/>
          <w:bCs/>
          <w:sz w:val="24"/>
          <w:szCs w:val="24"/>
        </w:rPr>
        <w:t>Technological Factors</w:t>
      </w:r>
    </w:p>
    <w:p w14:paraId="1E6984E9" w14:textId="77777777" w:rsidR="00B8587E" w:rsidRDefault="00B8587E"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6B4DBC" w:rsidRPr="006B4DBC">
        <w:rPr>
          <w:rFonts w:ascii="Times New Roman" w:eastAsia="Times New Roman" w:hAnsi="Times New Roman" w:cs="Times New Roman"/>
          <w:bCs/>
          <w:sz w:val="24"/>
          <w:szCs w:val="24"/>
        </w:rPr>
        <w:t xml:space="preserve"> Social Factors </w:t>
      </w:r>
    </w:p>
    <w:p w14:paraId="0DEF3970" w14:textId="4FBFA533" w:rsidR="006B4DBC" w:rsidRDefault="00B8587E"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r w:rsidR="006B4DBC" w:rsidRPr="006B4DBC">
        <w:rPr>
          <w:rFonts w:ascii="Times New Roman" w:eastAsia="Times New Roman" w:hAnsi="Times New Roman" w:cs="Times New Roman"/>
          <w:bCs/>
          <w:sz w:val="24"/>
          <w:szCs w:val="24"/>
        </w:rPr>
        <w:t xml:space="preserve"> Economic Factors.</w:t>
      </w:r>
    </w:p>
    <w:p w14:paraId="230335B7" w14:textId="77777777" w:rsidR="00F64533" w:rsidRPr="006B4DBC" w:rsidRDefault="00F64533" w:rsidP="00F64533">
      <w:pPr>
        <w:spacing w:line="360" w:lineRule="auto"/>
        <w:jc w:val="both"/>
        <w:rPr>
          <w:rFonts w:ascii="Times New Roman" w:eastAsia="Times New Roman" w:hAnsi="Times New Roman" w:cs="Times New Roman"/>
          <w:bCs/>
          <w:sz w:val="24"/>
          <w:szCs w:val="24"/>
        </w:rPr>
      </w:pPr>
    </w:p>
    <w:p w14:paraId="2D7B2EEB" w14:textId="77777777" w:rsidR="006B4DBC" w:rsidRPr="00B8587E" w:rsidRDefault="006B4DBC" w:rsidP="00F64533">
      <w:pPr>
        <w:spacing w:line="360" w:lineRule="auto"/>
        <w:jc w:val="both"/>
        <w:rPr>
          <w:rFonts w:ascii="Times New Roman" w:eastAsia="Times New Roman" w:hAnsi="Times New Roman" w:cs="Times New Roman"/>
          <w:b/>
          <w:sz w:val="28"/>
          <w:szCs w:val="28"/>
        </w:rPr>
      </w:pPr>
      <w:r w:rsidRPr="00B8587E">
        <w:rPr>
          <w:rFonts w:ascii="Times New Roman" w:eastAsia="Times New Roman" w:hAnsi="Times New Roman" w:cs="Times New Roman"/>
          <w:b/>
          <w:sz w:val="28"/>
          <w:szCs w:val="28"/>
        </w:rPr>
        <w:t>2.4 Benefits of e-commerce to consumers</w:t>
      </w:r>
    </w:p>
    <w:p w14:paraId="69C3ADCF" w14:textId="7741D10C" w:rsidR="006B4DBC" w:rsidRPr="006B4DBC" w:rsidRDefault="006B4DBC" w:rsidP="00D25C30">
      <w:pPr>
        <w:spacing w:line="360" w:lineRule="auto"/>
        <w:rPr>
          <w:rFonts w:ascii="Times New Roman" w:eastAsia="Times New Roman" w:hAnsi="Times New Roman" w:cs="Times New Roman"/>
          <w:bCs/>
          <w:sz w:val="24"/>
          <w:szCs w:val="24"/>
        </w:rPr>
      </w:pPr>
      <w:r w:rsidRPr="007375FB">
        <w:rPr>
          <w:rFonts w:ascii="Times New Roman" w:eastAsia="Times New Roman" w:hAnsi="Times New Roman" w:cs="Times New Roman"/>
          <w:b/>
          <w:sz w:val="24"/>
          <w:szCs w:val="24"/>
        </w:rPr>
        <w:lastRenderedPageBreak/>
        <w:t>24/7 access</w:t>
      </w:r>
      <w:r w:rsidRPr="006B4DBC">
        <w:rPr>
          <w:rFonts w:ascii="Times New Roman" w:eastAsia="Times New Roman" w:hAnsi="Times New Roman" w:cs="Times New Roman"/>
          <w:bCs/>
          <w:sz w:val="24"/>
          <w:szCs w:val="24"/>
        </w:rPr>
        <w:t>: It enables customers to shop or conduct other transactions 24 hours a</w:t>
      </w:r>
      <w:r w:rsidR="007375F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day, all year round from almost any location. For example checking balances, making payments, obtaining travel tickets and other information. In one case a pop star set up web cameras in every room in his house, so that he could check the status of his home by logging onto the Internet when he was away from home on tour.</w:t>
      </w:r>
    </w:p>
    <w:p w14:paraId="12AA9B57" w14:textId="7D154E0A" w:rsidR="006B4DBC" w:rsidRPr="007375FB" w:rsidRDefault="006B4DBC" w:rsidP="00D25C30">
      <w:pPr>
        <w:spacing w:line="360" w:lineRule="auto"/>
        <w:rPr>
          <w:rFonts w:ascii="Times New Roman" w:eastAsia="Times New Roman" w:hAnsi="Times New Roman" w:cs="Times New Roman"/>
          <w:b/>
          <w:sz w:val="24"/>
          <w:szCs w:val="24"/>
        </w:rPr>
      </w:pPr>
      <w:r w:rsidRPr="007375FB">
        <w:rPr>
          <w:rFonts w:ascii="Times New Roman" w:eastAsia="Times New Roman" w:hAnsi="Times New Roman" w:cs="Times New Roman"/>
          <w:b/>
          <w:sz w:val="24"/>
          <w:szCs w:val="24"/>
        </w:rPr>
        <w:t>More choices:</w:t>
      </w:r>
      <w:r w:rsidR="007375FB">
        <w:rPr>
          <w:rFonts w:ascii="Times New Roman" w:eastAsia="Times New Roman" w:hAnsi="Times New Roman" w:cs="Times New Roman"/>
          <w:b/>
          <w:sz w:val="24"/>
          <w:szCs w:val="24"/>
        </w:rPr>
        <w:t xml:space="preserve"> </w:t>
      </w:r>
      <w:r w:rsidRPr="006B4DBC">
        <w:rPr>
          <w:rFonts w:ascii="Times New Roman" w:eastAsia="Times New Roman" w:hAnsi="Times New Roman" w:cs="Times New Roman"/>
          <w:bCs/>
          <w:sz w:val="24"/>
          <w:szCs w:val="24"/>
        </w:rPr>
        <w:t>Customers not only have a whole range of products that they can</w:t>
      </w:r>
      <w:r w:rsidR="007375F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choose from and customize, but also an international selection of suppliers.</w:t>
      </w:r>
    </w:p>
    <w:p w14:paraId="091379B3" w14:textId="3119C915" w:rsidR="006B4DBC" w:rsidRPr="007375FB" w:rsidRDefault="006B4DBC" w:rsidP="00D25C30">
      <w:pPr>
        <w:spacing w:line="360" w:lineRule="auto"/>
        <w:rPr>
          <w:rFonts w:ascii="Times New Roman" w:eastAsia="Times New Roman" w:hAnsi="Times New Roman" w:cs="Times New Roman"/>
          <w:b/>
          <w:sz w:val="24"/>
          <w:szCs w:val="24"/>
        </w:rPr>
      </w:pPr>
      <w:r w:rsidRPr="007375FB">
        <w:rPr>
          <w:rFonts w:ascii="Times New Roman" w:eastAsia="Times New Roman" w:hAnsi="Times New Roman" w:cs="Times New Roman"/>
          <w:b/>
          <w:sz w:val="24"/>
          <w:szCs w:val="24"/>
        </w:rPr>
        <w:t>Price comparisons:</w:t>
      </w:r>
      <w:r w:rsidR="007375FB">
        <w:rPr>
          <w:rFonts w:ascii="Times New Roman" w:eastAsia="Times New Roman" w:hAnsi="Times New Roman" w:cs="Times New Roman"/>
          <w:b/>
          <w:sz w:val="24"/>
          <w:szCs w:val="24"/>
        </w:rPr>
        <w:t xml:space="preserve"> </w:t>
      </w:r>
      <w:r w:rsidRPr="006B4DBC">
        <w:rPr>
          <w:rFonts w:ascii="Times New Roman" w:eastAsia="Times New Roman" w:hAnsi="Times New Roman" w:cs="Times New Roman"/>
          <w:bCs/>
          <w:sz w:val="24"/>
          <w:szCs w:val="24"/>
        </w:rPr>
        <w:t>Customers can ‘shop’ around the world and conduct</w:t>
      </w:r>
      <w:r w:rsidR="007375F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comparisons either directly by visiting different sites, or by visiting a single site where prices are aggregated from a number of providers and compared (for examplewww.moneyextra.co.uk for financial products and services).</w:t>
      </w:r>
    </w:p>
    <w:p w14:paraId="1C60E829" w14:textId="64500DCC" w:rsidR="006B4DBC" w:rsidRDefault="006B4DBC" w:rsidP="00D25C30">
      <w:pPr>
        <w:spacing w:line="360" w:lineRule="auto"/>
        <w:rPr>
          <w:rFonts w:ascii="Times New Roman" w:eastAsia="Times New Roman" w:hAnsi="Times New Roman" w:cs="Times New Roman"/>
          <w:bCs/>
          <w:sz w:val="24"/>
          <w:szCs w:val="24"/>
        </w:rPr>
      </w:pPr>
      <w:r w:rsidRPr="007375FB">
        <w:rPr>
          <w:rFonts w:ascii="Times New Roman" w:eastAsia="Times New Roman" w:hAnsi="Times New Roman" w:cs="Times New Roman"/>
          <w:b/>
          <w:sz w:val="24"/>
          <w:szCs w:val="24"/>
        </w:rPr>
        <w:t>Improved delivery processes:</w:t>
      </w:r>
      <w:r w:rsidR="007375F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This can range from the immediate delivery of digitized or electronic goods such as software or audio-visual files by downloading</w:t>
      </w:r>
      <w:r w:rsidR="007375F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via the Internet, to the on-line tracking of the progress of packages being delivered by</w:t>
      </w:r>
      <w:r w:rsidR="007375F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 xml:space="preserve">mail or courier </w:t>
      </w:r>
    </w:p>
    <w:p w14:paraId="7C09F968" w14:textId="77777777" w:rsidR="00F64533" w:rsidRPr="006B4DBC" w:rsidRDefault="00F64533" w:rsidP="00D25C30">
      <w:pPr>
        <w:spacing w:line="360" w:lineRule="auto"/>
        <w:rPr>
          <w:rFonts w:ascii="Times New Roman" w:eastAsia="Times New Roman" w:hAnsi="Times New Roman" w:cs="Times New Roman"/>
          <w:bCs/>
          <w:sz w:val="24"/>
          <w:szCs w:val="24"/>
        </w:rPr>
      </w:pPr>
    </w:p>
    <w:p w14:paraId="4CB731E7" w14:textId="77777777" w:rsidR="006B4DBC" w:rsidRPr="00F64533" w:rsidRDefault="006B4DBC" w:rsidP="00D25C30">
      <w:pPr>
        <w:spacing w:line="360" w:lineRule="auto"/>
        <w:rPr>
          <w:rFonts w:ascii="Times New Roman" w:eastAsia="Times New Roman" w:hAnsi="Times New Roman" w:cs="Times New Roman"/>
          <w:b/>
          <w:sz w:val="24"/>
          <w:szCs w:val="24"/>
        </w:rPr>
      </w:pPr>
      <w:r w:rsidRPr="00F64533">
        <w:rPr>
          <w:rFonts w:ascii="Times New Roman" w:eastAsia="Times New Roman" w:hAnsi="Times New Roman" w:cs="Times New Roman"/>
          <w:b/>
          <w:sz w:val="24"/>
          <w:szCs w:val="24"/>
        </w:rPr>
        <w:t>2.4.1 Benefits of e-commerce to society</w:t>
      </w:r>
    </w:p>
    <w:p w14:paraId="404714AB" w14:textId="77777777" w:rsidR="005472CC"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It enables more flexible working practices, which enhances the quality of life for a</w:t>
      </w:r>
      <w:r w:rsidR="005472C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whole host of people in society, enabling them to work from home. Not only is this</w:t>
      </w:r>
      <w:r w:rsidR="005472C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more convenient and provides happier and less stressful working environments, it also potentially reduces environmental pollution as fewer people have to travel to work regularly.</w:t>
      </w:r>
    </w:p>
    <w:p w14:paraId="2B024FEC" w14:textId="0AF37EE3" w:rsidR="006B4DBC"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Enables people in developing countries and rural areas to enjoy and access products,</w:t>
      </w:r>
      <w:r w:rsidR="005472C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services, information and other people which otherwise would not be so easily</w:t>
      </w:r>
      <w:r w:rsidR="005472C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available to them.</w:t>
      </w:r>
      <w:r w:rsidR="005472C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Facilitates delivery of public services. For example, health services available over the</w:t>
      </w:r>
      <w:r w:rsidR="005472C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Internet (on-line consultation with doctors or nurses), filing taxes over the Internet</w:t>
      </w:r>
      <w:r w:rsidR="005472C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through the Inland Revenue website.</w:t>
      </w:r>
    </w:p>
    <w:p w14:paraId="379BF70E" w14:textId="77777777" w:rsidR="00F64533" w:rsidRPr="006B4DBC" w:rsidRDefault="00F64533" w:rsidP="00D25C30">
      <w:pPr>
        <w:spacing w:line="360" w:lineRule="auto"/>
        <w:rPr>
          <w:rFonts w:ascii="Times New Roman" w:eastAsia="Times New Roman" w:hAnsi="Times New Roman" w:cs="Times New Roman"/>
          <w:bCs/>
          <w:sz w:val="24"/>
          <w:szCs w:val="24"/>
        </w:rPr>
      </w:pPr>
    </w:p>
    <w:p w14:paraId="12C0E4E2" w14:textId="73DC95A8" w:rsidR="006B4DBC" w:rsidRPr="00F64533" w:rsidRDefault="006B4DBC" w:rsidP="00F64533">
      <w:pPr>
        <w:spacing w:line="360" w:lineRule="auto"/>
        <w:jc w:val="both"/>
        <w:rPr>
          <w:rFonts w:ascii="Times New Roman" w:eastAsia="Times New Roman" w:hAnsi="Times New Roman" w:cs="Times New Roman"/>
          <w:b/>
          <w:sz w:val="24"/>
          <w:szCs w:val="24"/>
        </w:rPr>
      </w:pPr>
      <w:r w:rsidRPr="00F64533">
        <w:rPr>
          <w:rFonts w:ascii="Times New Roman" w:eastAsia="Times New Roman" w:hAnsi="Times New Roman" w:cs="Times New Roman"/>
          <w:b/>
          <w:sz w:val="24"/>
          <w:szCs w:val="24"/>
        </w:rPr>
        <w:t>2.4.2 L</w:t>
      </w:r>
      <w:r w:rsidR="00F177CA" w:rsidRPr="00F64533">
        <w:rPr>
          <w:rFonts w:ascii="Times New Roman" w:eastAsia="Times New Roman" w:hAnsi="Times New Roman" w:cs="Times New Roman"/>
          <w:b/>
          <w:sz w:val="24"/>
          <w:szCs w:val="24"/>
        </w:rPr>
        <w:t xml:space="preserve">imitations of </w:t>
      </w:r>
      <w:r w:rsidR="00533F6E" w:rsidRPr="00F64533">
        <w:rPr>
          <w:rFonts w:ascii="Times New Roman" w:eastAsia="Times New Roman" w:hAnsi="Times New Roman" w:cs="Times New Roman"/>
          <w:b/>
          <w:sz w:val="24"/>
          <w:szCs w:val="24"/>
        </w:rPr>
        <w:t xml:space="preserve">e-commerce </w:t>
      </w:r>
    </w:p>
    <w:p w14:paraId="220BE055" w14:textId="77777777" w:rsidR="00EE2B77"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There was much hype surrounding the Internet and e-commerce over the last few</w:t>
      </w:r>
      <w:r w:rsidR="005472C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years of the twentieth century. Much of it promoted the Internet and e-commerce as</w:t>
      </w:r>
      <w:r w:rsidR="005472C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 xml:space="preserve">the panacea for all ills, which raises the question, are there any limitations of e-commerce and the Internet? Isaac Newton’s 3rd Law of Motion, for every action there </w:t>
      </w:r>
      <w:r w:rsidR="00C7277E" w:rsidRPr="00C7277E">
        <w:rPr>
          <w:rFonts w:ascii="Times New Roman" w:eastAsia="Times New Roman" w:hAnsi="Times New Roman" w:cs="Times New Roman"/>
          <w:bCs/>
          <w:sz w:val="24"/>
          <w:szCs w:val="24"/>
        </w:rPr>
        <w:t>is an equal and opposite reaction suggests that for all the benefits there are limitations</w:t>
      </w:r>
      <w:r w:rsidR="00C7277E">
        <w:rPr>
          <w:rFonts w:ascii="Times New Roman" w:eastAsia="Times New Roman" w:hAnsi="Times New Roman" w:cs="Times New Roman"/>
          <w:bCs/>
          <w:sz w:val="24"/>
          <w:szCs w:val="24"/>
        </w:rPr>
        <w:t xml:space="preserve"> </w:t>
      </w:r>
      <w:r w:rsidR="00C7277E" w:rsidRPr="00C7277E">
        <w:rPr>
          <w:rFonts w:ascii="Times New Roman" w:eastAsia="Times New Roman" w:hAnsi="Times New Roman" w:cs="Times New Roman"/>
          <w:bCs/>
          <w:sz w:val="24"/>
          <w:szCs w:val="24"/>
        </w:rPr>
        <w:t>to e-commerce. These again will be dealt with according to the three major stakeholders’ organizations, consumers and society.</w:t>
      </w:r>
    </w:p>
    <w:p w14:paraId="5E960C16" w14:textId="77777777" w:rsidR="00EE2B77" w:rsidRDefault="00C7277E" w:rsidP="00D25C30">
      <w:pPr>
        <w:spacing w:line="360" w:lineRule="auto"/>
        <w:rPr>
          <w:rFonts w:ascii="Times New Roman" w:eastAsia="Times New Roman" w:hAnsi="Times New Roman" w:cs="Times New Roman"/>
          <w:bCs/>
          <w:sz w:val="24"/>
          <w:szCs w:val="24"/>
        </w:rPr>
      </w:pPr>
      <w:r w:rsidRPr="00C7277E">
        <w:rPr>
          <w:rFonts w:ascii="Times New Roman" w:eastAsia="Times New Roman" w:hAnsi="Times New Roman" w:cs="Times New Roman"/>
          <w:bCs/>
          <w:sz w:val="24"/>
          <w:szCs w:val="24"/>
        </w:rPr>
        <w:lastRenderedPageBreak/>
        <w:t>This includes the following:</w:t>
      </w:r>
    </w:p>
    <w:p w14:paraId="463000B8" w14:textId="6555A3A2" w:rsidR="000A4BD3" w:rsidRDefault="00C7277E" w:rsidP="00D25C30">
      <w:pPr>
        <w:spacing w:line="360" w:lineRule="auto"/>
        <w:rPr>
          <w:rFonts w:ascii="Times New Roman" w:eastAsia="Times New Roman" w:hAnsi="Times New Roman" w:cs="Times New Roman"/>
          <w:bCs/>
          <w:sz w:val="24"/>
          <w:szCs w:val="24"/>
        </w:rPr>
      </w:pPr>
      <w:r w:rsidRPr="00C7277E">
        <w:rPr>
          <w:rFonts w:ascii="Times New Roman" w:eastAsia="Times New Roman" w:hAnsi="Times New Roman" w:cs="Times New Roman"/>
          <w:bCs/>
          <w:sz w:val="24"/>
          <w:szCs w:val="24"/>
        </w:rPr>
        <w:t>Rapidly evolving and changing technology, so there is always a feeling of trying to</w:t>
      </w:r>
      <w:r w:rsidR="00EE2B77">
        <w:rPr>
          <w:rFonts w:ascii="Times New Roman" w:eastAsia="Times New Roman" w:hAnsi="Times New Roman" w:cs="Times New Roman"/>
          <w:bCs/>
          <w:sz w:val="24"/>
          <w:szCs w:val="24"/>
        </w:rPr>
        <w:t xml:space="preserve"> </w:t>
      </w:r>
      <w:r w:rsidRPr="00C7277E">
        <w:rPr>
          <w:rFonts w:ascii="Times New Roman" w:eastAsia="Times New Roman" w:hAnsi="Times New Roman" w:cs="Times New Roman"/>
          <w:bCs/>
          <w:sz w:val="24"/>
          <w:szCs w:val="24"/>
        </w:rPr>
        <w:t xml:space="preserve">catch up and not be left behind. Under pressure to innovate and develop </w:t>
      </w:r>
      <w:r w:rsidR="00EE2B77">
        <w:rPr>
          <w:rFonts w:ascii="Times New Roman" w:eastAsia="Times New Roman" w:hAnsi="Times New Roman" w:cs="Times New Roman"/>
          <w:bCs/>
          <w:sz w:val="24"/>
          <w:szCs w:val="24"/>
        </w:rPr>
        <w:t>business</w:t>
      </w:r>
      <w:r w:rsidR="000A4BD3">
        <w:rPr>
          <w:rFonts w:ascii="Times New Roman" w:eastAsia="Times New Roman" w:hAnsi="Times New Roman" w:cs="Times New Roman"/>
          <w:bCs/>
          <w:sz w:val="24"/>
          <w:szCs w:val="24"/>
        </w:rPr>
        <w:t xml:space="preserve"> </w:t>
      </w:r>
      <w:r w:rsidRPr="00C7277E">
        <w:rPr>
          <w:rFonts w:ascii="Times New Roman" w:eastAsia="Times New Roman" w:hAnsi="Times New Roman" w:cs="Times New Roman"/>
          <w:bCs/>
          <w:sz w:val="24"/>
          <w:szCs w:val="24"/>
        </w:rPr>
        <w:t>models to exploit the new opportunities which sometimes leads to strategies</w:t>
      </w:r>
      <w:r w:rsidR="000A4BD3">
        <w:rPr>
          <w:rFonts w:ascii="Times New Roman" w:eastAsia="Times New Roman" w:hAnsi="Times New Roman" w:cs="Times New Roman"/>
          <w:bCs/>
          <w:sz w:val="24"/>
          <w:szCs w:val="24"/>
        </w:rPr>
        <w:t xml:space="preserve"> </w:t>
      </w:r>
      <w:r w:rsidRPr="00C7277E">
        <w:rPr>
          <w:rFonts w:ascii="Times New Roman" w:eastAsia="Times New Roman" w:hAnsi="Times New Roman" w:cs="Times New Roman"/>
          <w:bCs/>
          <w:sz w:val="24"/>
          <w:szCs w:val="24"/>
        </w:rPr>
        <w:t>detrimental to the organization. The ease with which business models can be copied</w:t>
      </w:r>
      <w:r w:rsidR="000A4BD3">
        <w:rPr>
          <w:rFonts w:ascii="Times New Roman" w:eastAsia="Times New Roman" w:hAnsi="Times New Roman" w:cs="Times New Roman"/>
          <w:bCs/>
          <w:sz w:val="24"/>
          <w:szCs w:val="24"/>
        </w:rPr>
        <w:t xml:space="preserve"> </w:t>
      </w:r>
      <w:r w:rsidRPr="00C7277E">
        <w:rPr>
          <w:rFonts w:ascii="Times New Roman" w:eastAsia="Times New Roman" w:hAnsi="Times New Roman" w:cs="Times New Roman"/>
          <w:bCs/>
          <w:sz w:val="24"/>
          <w:szCs w:val="24"/>
        </w:rPr>
        <w:t>and emulated over the Internet increases that pressure and curtails longer-term</w:t>
      </w:r>
      <w:r w:rsidR="00144861">
        <w:rPr>
          <w:rFonts w:ascii="Times New Roman" w:eastAsia="Times New Roman" w:hAnsi="Times New Roman" w:cs="Times New Roman"/>
          <w:bCs/>
          <w:sz w:val="24"/>
          <w:szCs w:val="24"/>
        </w:rPr>
        <w:t xml:space="preserve"> </w:t>
      </w:r>
      <w:r w:rsidRPr="00C7277E">
        <w:rPr>
          <w:rFonts w:ascii="Times New Roman" w:eastAsia="Times New Roman" w:hAnsi="Times New Roman" w:cs="Times New Roman"/>
          <w:bCs/>
          <w:sz w:val="24"/>
          <w:szCs w:val="24"/>
        </w:rPr>
        <w:t>competitive advantage.</w:t>
      </w:r>
    </w:p>
    <w:p w14:paraId="0D1964E8" w14:textId="3B5F2ACC" w:rsidR="006B4DBC" w:rsidRDefault="00C7277E" w:rsidP="00D25C30">
      <w:pPr>
        <w:spacing w:line="360" w:lineRule="auto"/>
        <w:rPr>
          <w:rFonts w:ascii="Times New Roman" w:eastAsia="Times New Roman" w:hAnsi="Times New Roman" w:cs="Times New Roman"/>
          <w:bCs/>
          <w:sz w:val="24"/>
          <w:szCs w:val="24"/>
        </w:rPr>
      </w:pPr>
      <w:r w:rsidRPr="00C7277E">
        <w:rPr>
          <w:rFonts w:ascii="Times New Roman" w:eastAsia="Times New Roman" w:hAnsi="Times New Roman" w:cs="Times New Roman"/>
          <w:bCs/>
          <w:sz w:val="24"/>
          <w:szCs w:val="24"/>
        </w:rPr>
        <w:t>Facing increased competition from both national and international competitors often</w:t>
      </w:r>
      <w:r w:rsidR="00144861">
        <w:rPr>
          <w:rFonts w:ascii="Times New Roman" w:eastAsia="Times New Roman" w:hAnsi="Times New Roman" w:cs="Times New Roman"/>
          <w:bCs/>
          <w:sz w:val="24"/>
          <w:szCs w:val="24"/>
        </w:rPr>
        <w:t xml:space="preserve"> </w:t>
      </w:r>
      <w:r w:rsidRPr="00C7277E">
        <w:rPr>
          <w:rFonts w:ascii="Times New Roman" w:eastAsia="Times New Roman" w:hAnsi="Times New Roman" w:cs="Times New Roman"/>
          <w:bCs/>
          <w:sz w:val="24"/>
          <w:szCs w:val="24"/>
        </w:rPr>
        <w:t>leads to price wars and subsequent unsustainable losses for the organization.</w:t>
      </w:r>
      <w:r w:rsidR="00144861">
        <w:rPr>
          <w:rFonts w:ascii="Times New Roman" w:eastAsia="Times New Roman" w:hAnsi="Times New Roman" w:cs="Times New Roman"/>
          <w:bCs/>
          <w:sz w:val="24"/>
          <w:szCs w:val="24"/>
        </w:rPr>
        <w:t xml:space="preserve"> </w:t>
      </w:r>
      <w:r w:rsidRPr="00C7277E">
        <w:rPr>
          <w:rFonts w:ascii="Times New Roman" w:eastAsia="Times New Roman" w:hAnsi="Times New Roman" w:cs="Times New Roman"/>
          <w:bCs/>
          <w:sz w:val="24"/>
          <w:szCs w:val="24"/>
        </w:rPr>
        <w:t>There are problems where older business systems cannot communicate with web based and Internet infrastructures, leading to some organizations running almost two</w:t>
      </w:r>
      <w:r w:rsidR="00144861">
        <w:rPr>
          <w:rFonts w:ascii="Times New Roman" w:eastAsia="Times New Roman" w:hAnsi="Times New Roman" w:cs="Times New Roman"/>
          <w:bCs/>
          <w:sz w:val="24"/>
          <w:szCs w:val="24"/>
        </w:rPr>
        <w:t xml:space="preserve"> </w:t>
      </w:r>
      <w:r w:rsidRPr="00C7277E">
        <w:rPr>
          <w:rFonts w:ascii="Times New Roman" w:eastAsia="Times New Roman" w:hAnsi="Times New Roman" w:cs="Times New Roman"/>
          <w:bCs/>
          <w:sz w:val="24"/>
          <w:szCs w:val="24"/>
        </w:rPr>
        <w:t>independent systems where data cannot be shared. This often leads to having to invest</w:t>
      </w:r>
      <w:r w:rsidR="00144861">
        <w:rPr>
          <w:rFonts w:ascii="Times New Roman" w:eastAsia="Times New Roman" w:hAnsi="Times New Roman" w:cs="Times New Roman"/>
          <w:bCs/>
          <w:sz w:val="24"/>
          <w:szCs w:val="24"/>
        </w:rPr>
        <w:t xml:space="preserve"> </w:t>
      </w:r>
      <w:r w:rsidRPr="00C7277E">
        <w:rPr>
          <w:rFonts w:ascii="Times New Roman" w:eastAsia="Times New Roman" w:hAnsi="Times New Roman" w:cs="Times New Roman"/>
          <w:bCs/>
          <w:sz w:val="24"/>
          <w:szCs w:val="24"/>
        </w:rPr>
        <w:t>in new systems or an infrastructure, which bridges the different systems. In both cases</w:t>
      </w:r>
      <w:r w:rsidR="00144861">
        <w:rPr>
          <w:rFonts w:ascii="Times New Roman" w:eastAsia="Times New Roman" w:hAnsi="Times New Roman" w:cs="Times New Roman"/>
          <w:bCs/>
          <w:sz w:val="24"/>
          <w:szCs w:val="24"/>
        </w:rPr>
        <w:t xml:space="preserve"> </w:t>
      </w:r>
      <w:r w:rsidRPr="00C7277E">
        <w:rPr>
          <w:rFonts w:ascii="Times New Roman" w:eastAsia="Times New Roman" w:hAnsi="Times New Roman" w:cs="Times New Roman"/>
          <w:bCs/>
          <w:sz w:val="24"/>
          <w:szCs w:val="24"/>
        </w:rPr>
        <w:t>this is both financially costly as well as disruptive to the efficient running of organizations</w:t>
      </w:r>
      <w:r w:rsidR="00F64533">
        <w:rPr>
          <w:rFonts w:ascii="Times New Roman" w:eastAsia="Times New Roman" w:hAnsi="Times New Roman" w:cs="Times New Roman"/>
          <w:bCs/>
          <w:sz w:val="24"/>
          <w:szCs w:val="24"/>
        </w:rPr>
        <w:t>.</w:t>
      </w:r>
    </w:p>
    <w:p w14:paraId="20FABBCE" w14:textId="77777777" w:rsidR="00F64533" w:rsidRPr="006B4DBC" w:rsidRDefault="00F64533" w:rsidP="00D25C30">
      <w:pPr>
        <w:spacing w:line="360" w:lineRule="auto"/>
        <w:rPr>
          <w:rFonts w:ascii="Times New Roman" w:eastAsia="Times New Roman" w:hAnsi="Times New Roman" w:cs="Times New Roman"/>
          <w:bCs/>
          <w:sz w:val="24"/>
          <w:szCs w:val="24"/>
        </w:rPr>
      </w:pPr>
    </w:p>
    <w:p w14:paraId="2BB5D910" w14:textId="77777777" w:rsidR="006B4DBC" w:rsidRPr="00F64533" w:rsidRDefault="006B4DBC" w:rsidP="00F64533">
      <w:pPr>
        <w:spacing w:line="360" w:lineRule="auto"/>
        <w:jc w:val="both"/>
        <w:rPr>
          <w:rFonts w:ascii="Times New Roman" w:eastAsia="Times New Roman" w:hAnsi="Times New Roman" w:cs="Times New Roman"/>
          <w:b/>
          <w:sz w:val="24"/>
          <w:szCs w:val="24"/>
        </w:rPr>
      </w:pPr>
      <w:r w:rsidRPr="00F64533">
        <w:rPr>
          <w:rFonts w:ascii="Times New Roman" w:eastAsia="Times New Roman" w:hAnsi="Times New Roman" w:cs="Times New Roman"/>
          <w:b/>
          <w:sz w:val="24"/>
          <w:szCs w:val="24"/>
        </w:rPr>
        <w:t>2.4.3 Limitations of e-commerce to consumers</w:t>
      </w:r>
    </w:p>
    <w:p w14:paraId="6C310D8B" w14:textId="472434C0" w:rsidR="009D5479"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Computing equipment is needed for individuals to participate in the new ‘digital’</w:t>
      </w:r>
      <w:r w:rsidR="009D547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economy, which means an initial capital cost to customers.</w:t>
      </w:r>
    </w:p>
    <w:p w14:paraId="157D4836" w14:textId="77777777" w:rsidR="00D24FE9"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A basic technical knowledge is required of both computing equipment and navigation</w:t>
      </w:r>
      <w:r w:rsidR="009D547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of the Internet and the World Wide Web.</w:t>
      </w:r>
      <w:r w:rsidR="009D547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Cost of access to the Internet, whether dial-up or broadband tariffs.</w:t>
      </w:r>
      <w:r w:rsidR="009D5479">
        <w:rPr>
          <w:rFonts w:ascii="Times New Roman" w:eastAsia="Times New Roman" w:hAnsi="Times New Roman" w:cs="Times New Roman"/>
          <w:bCs/>
          <w:sz w:val="24"/>
          <w:szCs w:val="24"/>
        </w:rPr>
        <w:t xml:space="preserve"> </w:t>
      </w:r>
    </w:p>
    <w:p w14:paraId="1C4E7C84" w14:textId="77777777" w:rsidR="00D24FE9"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Cost of computing equipment. Not just the initial cost of buying equipment but</w:t>
      </w:r>
      <w:r w:rsidR="009D547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making sure that the technology is updated regularly to be compatible with the</w:t>
      </w:r>
      <w:r w:rsidR="009D547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changing requirement of the Internet, websites and applications.</w:t>
      </w:r>
      <w:r w:rsidR="009D5479">
        <w:rPr>
          <w:rFonts w:ascii="Times New Roman" w:eastAsia="Times New Roman" w:hAnsi="Times New Roman" w:cs="Times New Roman"/>
          <w:bCs/>
          <w:sz w:val="24"/>
          <w:szCs w:val="24"/>
        </w:rPr>
        <w:t xml:space="preserve"> </w:t>
      </w:r>
    </w:p>
    <w:p w14:paraId="28276D29" w14:textId="0B9391AB" w:rsidR="0021631F"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Lack of security and privacy of personal data. There is no real control of data that is</w:t>
      </w:r>
      <w:r w:rsidR="009D547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collected over the Web or Internet. Data protection laws are not universal and so</w:t>
      </w:r>
      <w:r w:rsidR="009D547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websites hosted in different countries may or may not have laws which protect privacy of personal data</w:t>
      </w:r>
      <w:r w:rsidR="00582FF3">
        <w:rPr>
          <w:rFonts w:ascii="Times New Roman" w:eastAsia="Times New Roman" w:hAnsi="Times New Roman" w:cs="Times New Roman"/>
          <w:bCs/>
          <w:sz w:val="24"/>
          <w:szCs w:val="24"/>
        </w:rPr>
        <w:t>.</w:t>
      </w:r>
      <w:r w:rsidR="00062E1A" w:rsidRPr="00062E1A">
        <w:t xml:space="preserve"> </w:t>
      </w:r>
      <w:r w:rsidR="00062E1A" w:rsidRPr="00062E1A">
        <w:rPr>
          <w:rFonts w:ascii="Times New Roman" w:eastAsia="Times New Roman" w:hAnsi="Times New Roman" w:cs="Times New Roman"/>
          <w:bCs/>
          <w:sz w:val="24"/>
          <w:szCs w:val="24"/>
        </w:rPr>
        <w:t>Physical contact and relationships are replaced by electronic processes. Customers are</w:t>
      </w:r>
      <w:r w:rsidR="0021631F">
        <w:rPr>
          <w:rFonts w:ascii="Times New Roman" w:eastAsia="Times New Roman" w:hAnsi="Times New Roman" w:cs="Times New Roman"/>
          <w:bCs/>
          <w:sz w:val="24"/>
          <w:szCs w:val="24"/>
        </w:rPr>
        <w:t xml:space="preserve"> </w:t>
      </w:r>
      <w:r w:rsidR="00062E1A" w:rsidRPr="00062E1A">
        <w:rPr>
          <w:rFonts w:ascii="Times New Roman" w:eastAsia="Times New Roman" w:hAnsi="Times New Roman" w:cs="Times New Roman"/>
          <w:bCs/>
          <w:sz w:val="24"/>
          <w:szCs w:val="24"/>
        </w:rPr>
        <w:t>unable to touch and feel goods being sold on-line or gauge voices and reactions of human beings.</w:t>
      </w:r>
    </w:p>
    <w:p w14:paraId="72A40519" w14:textId="77777777" w:rsidR="00F64533" w:rsidRDefault="00F64533" w:rsidP="00D25C30">
      <w:pPr>
        <w:spacing w:line="360" w:lineRule="auto"/>
        <w:rPr>
          <w:rFonts w:ascii="Times New Roman" w:eastAsia="Times New Roman" w:hAnsi="Times New Roman" w:cs="Times New Roman"/>
          <w:bCs/>
          <w:sz w:val="24"/>
          <w:szCs w:val="24"/>
        </w:rPr>
      </w:pPr>
    </w:p>
    <w:p w14:paraId="5815776B" w14:textId="6545219D" w:rsidR="00062E1A" w:rsidRPr="00F64533" w:rsidRDefault="00062E1A" w:rsidP="00F64533">
      <w:pPr>
        <w:spacing w:line="360" w:lineRule="auto"/>
        <w:jc w:val="both"/>
        <w:rPr>
          <w:rFonts w:ascii="Times New Roman" w:eastAsia="Times New Roman" w:hAnsi="Times New Roman" w:cs="Times New Roman"/>
          <w:b/>
          <w:sz w:val="24"/>
          <w:szCs w:val="24"/>
        </w:rPr>
      </w:pPr>
      <w:r w:rsidRPr="00F64533">
        <w:rPr>
          <w:rFonts w:ascii="Times New Roman" w:eastAsia="Times New Roman" w:hAnsi="Times New Roman" w:cs="Times New Roman"/>
          <w:b/>
          <w:sz w:val="24"/>
          <w:szCs w:val="24"/>
        </w:rPr>
        <w:t>2.4.4 Limitations of e-commerce to society</w:t>
      </w:r>
    </w:p>
    <w:p w14:paraId="0D59ED94" w14:textId="1C9BF9E4" w:rsidR="00062E1A" w:rsidRPr="00062E1A" w:rsidRDefault="00062E1A" w:rsidP="00D25C30">
      <w:pPr>
        <w:spacing w:line="360" w:lineRule="auto"/>
        <w:rPr>
          <w:rFonts w:ascii="Times New Roman" w:eastAsia="Times New Roman" w:hAnsi="Times New Roman" w:cs="Times New Roman"/>
          <w:bCs/>
          <w:sz w:val="24"/>
          <w:szCs w:val="24"/>
        </w:rPr>
      </w:pPr>
      <w:r w:rsidRPr="00062E1A">
        <w:rPr>
          <w:rFonts w:ascii="Times New Roman" w:eastAsia="Times New Roman" w:hAnsi="Times New Roman" w:cs="Times New Roman"/>
          <w:bCs/>
          <w:sz w:val="24"/>
          <w:szCs w:val="24"/>
        </w:rPr>
        <w:t>Breakdown in human interaction:</w:t>
      </w:r>
      <w:r w:rsidR="00E440D3">
        <w:rPr>
          <w:rFonts w:ascii="Times New Roman" w:eastAsia="Times New Roman" w:hAnsi="Times New Roman" w:cs="Times New Roman"/>
          <w:bCs/>
          <w:sz w:val="24"/>
          <w:szCs w:val="24"/>
        </w:rPr>
        <w:t xml:space="preserve"> </w:t>
      </w:r>
      <w:r w:rsidRPr="00062E1A">
        <w:rPr>
          <w:rFonts w:ascii="Times New Roman" w:eastAsia="Times New Roman" w:hAnsi="Times New Roman" w:cs="Times New Roman"/>
          <w:bCs/>
          <w:sz w:val="24"/>
          <w:szCs w:val="24"/>
        </w:rPr>
        <w:t>As people become more used to interacting</w:t>
      </w:r>
      <w:r w:rsidR="00E440D3">
        <w:rPr>
          <w:rFonts w:ascii="Times New Roman" w:eastAsia="Times New Roman" w:hAnsi="Times New Roman" w:cs="Times New Roman"/>
          <w:bCs/>
          <w:sz w:val="24"/>
          <w:szCs w:val="24"/>
        </w:rPr>
        <w:t xml:space="preserve"> </w:t>
      </w:r>
      <w:r w:rsidRPr="00062E1A">
        <w:rPr>
          <w:rFonts w:ascii="Times New Roman" w:eastAsia="Times New Roman" w:hAnsi="Times New Roman" w:cs="Times New Roman"/>
          <w:bCs/>
          <w:sz w:val="24"/>
          <w:szCs w:val="24"/>
        </w:rPr>
        <w:t>electronically there could be an erosion of personal and social skills which might</w:t>
      </w:r>
      <w:r w:rsidR="00E440D3">
        <w:rPr>
          <w:rFonts w:ascii="Times New Roman" w:eastAsia="Times New Roman" w:hAnsi="Times New Roman" w:cs="Times New Roman"/>
          <w:bCs/>
          <w:sz w:val="24"/>
          <w:szCs w:val="24"/>
        </w:rPr>
        <w:t xml:space="preserve"> </w:t>
      </w:r>
      <w:r w:rsidRPr="00062E1A">
        <w:rPr>
          <w:rFonts w:ascii="Times New Roman" w:eastAsia="Times New Roman" w:hAnsi="Times New Roman" w:cs="Times New Roman"/>
          <w:bCs/>
          <w:sz w:val="24"/>
          <w:szCs w:val="24"/>
        </w:rPr>
        <w:t>eventually be detrimental to the world we live in where people are more comfortable</w:t>
      </w:r>
      <w:r w:rsidR="00E440D3">
        <w:rPr>
          <w:rFonts w:ascii="Times New Roman" w:eastAsia="Times New Roman" w:hAnsi="Times New Roman" w:cs="Times New Roman"/>
          <w:bCs/>
          <w:sz w:val="24"/>
          <w:szCs w:val="24"/>
        </w:rPr>
        <w:t xml:space="preserve"> </w:t>
      </w:r>
      <w:r w:rsidRPr="00062E1A">
        <w:rPr>
          <w:rFonts w:ascii="Times New Roman" w:eastAsia="Times New Roman" w:hAnsi="Times New Roman" w:cs="Times New Roman"/>
          <w:bCs/>
          <w:sz w:val="24"/>
          <w:szCs w:val="24"/>
        </w:rPr>
        <w:t>interacting with a screen than face to face.</w:t>
      </w:r>
    </w:p>
    <w:p w14:paraId="1296681A" w14:textId="4F5C2EDC" w:rsidR="00582FF3" w:rsidRDefault="00062E1A" w:rsidP="00D25C30">
      <w:pPr>
        <w:spacing w:line="360" w:lineRule="auto"/>
        <w:rPr>
          <w:rFonts w:ascii="Times New Roman" w:eastAsia="Times New Roman" w:hAnsi="Times New Roman" w:cs="Times New Roman"/>
          <w:bCs/>
          <w:sz w:val="24"/>
          <w:szCs w:val="24"/>
        </w:rPr>
      </w:pPr>
      <w:r w:rsidRPr="00062E1A">
        <w:rPr>
          <w:rFonts w:ascii="Times New Roman" w:eastAsia="Times New Roman" w:hAnsi="Times New Roman" w:cs="Times New Roman"/>
          <w:bCs/>
          <w:sz w:val="24"/>
          <w:szCs w:val="24"/>
        </w:rPr>
        <w:lastRenderedPageBreak/>
        <w:t>Social division:</w:t>
      </w:r>
      <w:r w:rsidR="00E440D3">
        <w:rPr>
          <w:rFonts w:ascii="Times New Roman" w:eastAsia="Times New Roman" w:hAnsi="Times New Roman" w:cs="Times New Roman"/>
          <w:bCs/>
          <w:sz w:val="24"/>
          <w:szCs w:val="24"/>
        </w:rPr>
        <w:t xml:space="preserve"> </w:t>
      </w:r>
      <w:r w:rsidRPr="00062E1A">
        <w:rPr>
          <w:rFonts w:ascii="Times New Roman" w:eastAsia="Times New Roman" w:hAnsi="Times New Roman" w:cs="Times New Roman"/>
          <w:bCs/>
          <w:sz w:val="24"/>
          <w:szCs w:val="24"/>
        </w:rPr>
        <w:t>There is a potential danger that there will be an increase in the social</w:t>
      </w:r>
      <w:r w:rsidR="00E440D3">
        <w:rPr>
          <w:rFonts w:ascii="Times New Roman" w:eastAsia="Times New Roman" w:hAnsi="Times New Roman" w:cs="Times New Roman"/>
          <w:bCs/>
          <w:sz w:val="24"/>
          <w:szCs w:val="24"/>
        </w:rPr>
        <w:t xml:space="preserve"> </w:t>
      </w:r>
      <w:r w:rsidRPr="00062E1A">
        <w:rPr>
          <w:rFonts w:ascii="Times New Roman" w:eastAsia="Times New Roman" w:hAnsi="Times New Roman" w:cs="Times New Roman"/>
          <w:bCs/>
          <w:sz w:val="24"/>
          <w:szCs w:val="24"/>
        </w:rPr>
        <w:t>divide between technical haves and have-nots – so people who do not have technical</w:t>
      </w:r>
      <w:r w:rsidR="00E440D3">
        <w:rPr>
          <w:rFonts w:ascii="Times New Roman" w:eastAsia="Times New Roman" w:hAnsi="Times New Roman" w:cs="Times New Roman"/>
          <w:bCs/>
          <w:sz w:val="24"/>
          <w:szCs w:val="24"/>
        </w:rPr>
        <w:t xml:space="preserve"> </w:t>
      </w:r>
      <w:r w:rsidRPr="00062E1A">
        <w:rPr>
          <w:rFonts w:ascii="Times New Roman" w:eastAsia="Times New Roman" w:hAnsi="Times New Roman" w:cs="Times New Roman"/>
          <w:bCs/>
          <w:sz w:val="24"/>
          <w:szCs w:val="24"/>
        </w:rPr>
        <w:t>skills become unable to secure better-paid jobs and could form an underclass with potentially dangerous implications for social stability</w:t>
      </w:r>
    </w:p>
    <w:p w14:paraId="789DE4D3" w14:textId="77777777" w:rsidR="00E440D3" w:rsidRPr="006B4DBC" w:rsidRDefault="00E440D3" w:rsidP="00D25C30">
      <w:pPr>
        <w:spacing w:line="360" w:lineRule="auto"/>
        <w:rPr>
          <w:rFonts w:ascii="Times New Roman" w:eastAsia="Times New Roman" w:hAnsi="Times New Roman" w:cs="Times New Roman"/>
          <w:bCs/>
          <w:sz w:val="24"/>
          <w:szCs w:val="24"/>
        </w:rPr>
      </w:pPr>
    </w:p>
    <w:p w14:paraId="2AC73635" w14:textId="77777777" w:rsidR="006B4DBC" w:rsidRPr="00E440D3" w:rsidRDefault="006B4DBC" w:rsidP="00F64533">
      <w:pPr>
        <w:spacing w:line="360" w:lineRule="auto"/>
        <w:jc w:val="both"/>
        <w:rPr>
          <w:rFonts w:ascii="Times New Roman" w:eastAsia="Times New Roman" w:hAnsi="Times New Roman" w:cs="Times New Roman"/>
          <w:b/>
          <w:sz w:val="28"/>
          <w:szCs w:val="28"/>
        </w:rPr>
      </w:pPr>
      <w:r w:rsidRPr="00E440D3">
        <w:rPr>
          <w:rFonts w:ascii="Times New Roman" w:eastAsia="Times New Roman" w:hAnsi="Times New Roman" w:cs="Times New Roman"/>
          <w:b/>
          <w:sz w:val="28"/>
          <w:szCs w:val="28"/>
        </w:rPr>
        <w:t>2.5 Introduction to Management</w:t>
      </w:r>
    </w:p>
    <w:p w14:paraId="0EB58838" w14:textId="3C504045" w:rsidR="00F27944"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 xml:space="preserve">The Term management is </w:t>
      </w:r>
      <w:r w:rsidR="00F27944">
        <w:rPr>
          <w:rFonts w:ascii="Times New Roman" w:eastAsia="Times New Roman" w:hAnsi="Times New Roman" w:cs="Times New Roman"/>
          <w:bCs/>
          <w:sz w:val="24"/>
          <w:szCs w:val="24"/>
        </w:rPr>
        <w:t>t</w:t>
      </w:r>
      <w:r w:rsidRPr="006B4DBC">
        <w:rPr>
          <w:rFonts w:ascii="Times New Roman" w:eastAsia="Times New Roman" w:hAnsi="Times New Roman" w:cs="Times New Roman"/>
          <w:bCs/>
          <w:sz w:val="24"/>
          <w:szCs w:val="24"/>
        </w:rPr>
        <w:t>he organization and</w:t>
      </w:r>
      <w:r w:rsidR="00F27944">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coordination of the</w:t>
      </w:r>
      <w:r w:rsidR="00F27944">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activities of</w:t>
      </w:r>
      <w:r w:rsidR="00F27944">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 business in</w:t>
      </w:r>
      <w:r w:rsidR="00F27944">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order to</w:t>
      </w:r>
      <w:r w:rsidR="00F27944">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achieve defined</w:t>
      </w:r>
      <w:r w:rsidR="00F27944">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objectives. Management is often included as</w:t>
      </w:r>
      <w:r w:rsidR="00F27944">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w:t>
      </w:r>
      <w:r w:rsidR="00F27944">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factor of production along with</w:t>
      </w:r>
      <w:r w:rsidR="00F27944">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machine</w:t>
      </w:r>
      <w:r w:rsidR="00F27944">
        <w:rPr>
          <w:rFonts w:ascii="Times New Roman" w:eastAsia="Times New Roman" w:hAnsi="Times New Roman" w:cs="Times New Roman"/>
          <w:bCs/>
          <w:sz w:val="24"/>
          <w:szCs w:val="24"/>
        </w:rPr>
        <w:t>s</w:t>
      </w:r>
      <w:r w:rsidRPr="006B4DBC">
        <w:rPr>
          <w:rFonts w:ascii="Times New Roman" w:eastAsia="Times New Roman" w:hAnsi="Times New Roman" w:cs="Times New Roman"/>
          <w:bCs/>
          <w:sz w:val="24"/>
          <w:szCs w:val="24"/>
        </w:rPr>
        <w:t>,</w:t>
      </w:r>
      <w:r w:rsidR="00F27944">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materials, and</w:t>
      </w:r>
      <w:r w:rsidR="00F27944">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money. According to the</w:t>
      </w:r>
      <w:r w:rsidR="00F27944">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management guru</w:t>
      </w:r>
      <w:r w:rsidR="00672CB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Peter Drucker (1909-2005), the basic</w:t>
      </w:r>
      <w:r w:rsidR="00672CB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task of management includes both</w:t>
      </w:r>
      <w:r w:rsidR="00672CB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marketing and</w:t>
      </w:r>
      <w:r w:rsidR="00672CB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innovation.</w:t>
      </w:r>
      <w:r w:rsidR="00672CB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Practice of modern management originates from the16th century</w:t>
      </w:r>
      <w:r w:rsidR="00672CB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study of low-efficiency and</w:t>
      </w:r>
      <w:r w:rsidR="00672CB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failures of certain</w:t>
      </w:r>
      <w:r w:rsidR="000A3A73">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enterprises, conducted by</w:t>
      </w:r>
      <w:r w:rsidR="000A3A73">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the English statesman</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Sir Thomas More (1478-1535).</w:t>
      </w:r>
    </w:p>
    <w:p w14:paraId="2A77C1E0" w14:textId="77777777" w:rsidR="005B0E6B"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Management consists of the interlocking</w:t>
      </w:r>
      <w:r w:rsidR="003D394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functions of creating</w:t>
      </w:r>
      <w:r w:rsidR="003D394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corporate policy and</w:t>
      </w:r>
      <w:r w:rsidR="003D394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organizing, planning,</w:t>
      </w:r>
      <w:r w:rsidR="003D394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controlling</w:t>
      </w:r>
      <w:r w:rsidR="003D394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and</w:t>
      </w:r>
      <w:r w:rsidR="003D394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directing an</w:t>
      </w:r>
      <w:r w:rsidR="003D394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organization's resources in order to achieve the objectives of that policy.</w:t>
      </w:r>
      <w:r w:rsidR="003D394D">
        <w:rPr>
          <w:rFonts w:ascii="Times New Roman" w:eastAsia="Times New Roman" w:hAnsi="Times New Roman" w:cs="Times New Roman"/>
          <w:bCs/>
          <w:sz w:val="24"/>
          <w:szCs w:val="24"/>
        </w:rPr>
        <w:t xml:space="preserve"> </w:t>
      </w:r>
    </w:p>
    <w:p w14:paraId="3B5B0ADE" w14:textId="77777777" w:rsidR="005B0E6B"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The size of management can</w:t>
      </w:r>
      <w:r w:rsidR="003D394D">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range from one person in a small organization to</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hundreds or thousands of managers in multinational</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companies. In large</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organizations, the board of directors defines the policy which is then carried out by</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the</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chief executive officer, or CEO. Some people agree that in order to evaluate a company's</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current and future</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worth, the most important factors are</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the</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quality and</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experience of the managers.</w:t>
      </w:r>
      <w:r w:rsidR="005B0E6B">
        <w:rPr>
          <w:rFonts w:ascii="Times New Roman" w:eastAsia="Times New Roman" w:hAnsi="Times New Roman" w:cs="Times New Roman"/>
          <w:bCs/>
          <w:sz w:val="24"/>
          <w:szCs w:val="24"/>
        </w:rPr>
        <w:t xml:space="preserve"> </w:t>
      </w:r>
    </w:p>
    <w:p w14:paraId="77C50BD1" w14:textId="77777777" w:rsidR="005B0E6B"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Management involves the manipulation of the human capital of an enterprise to</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contribute to the success of the enterprise. This implies effective communication: an</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enterprise environment (as opposed to a physical or mechanical mechanism), implies</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human motivation and implies some sort of successful progress or system outcome.</w:t>
      </w:r>
      <w:r w:rsidR="005B0E6B">
        <w:rPr>
          <w:rFonts w:ascii="Times New Roman" w:eastAsia="Times New Roman" w:hAnsi="Times New Roman" w:cs="Times New Roman"/>
          <w:bCs/>
          <w:sz w:val="24"/>
          <w:szCs w:val="24"/>
        </w:rPr>
        <w:t xml:space="preserve"> </w:t>
      </w:r>
    </w:p>
    <w:p w14:paraId="2AD38A5F" w14:textId="77777777" w:rsidR="00232AC5"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As such, management is not the manipulation of a mechanism (machine or automated program), not the herding of animals, and can occur in both a legal as well as illegal</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enterprise and environment. Based on this, management must have humans,</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communication, and a positive enterprise endeavor. Plans, measurements,</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motivational psychological tools, goals, and economic measures (profit, etc.) may or may not be necessary components for there to be management. At first, one views</w:t>
      </w:r>
      <w:r w:rsidR="005B0E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management functionally, such as measuring quantity, adjusting plans, meeting</w:t>
      </w:r>
      <w:r w:rsidR="00232AC5">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goals.</w:t>
      </w:r>
      <w:r w:rsidR="00232AC5">
        <w:rPr>
          <w:rFonts w:ascii="Times New Roman" w:eastAsia="Times New Roman" w:hAnsi="Times New Roman" w:cs="Times New Roman"/>
          <w:bCs/>
          <w:sz w:val="24"/>
          <w:szCs w:val="24"/>
        </w:rPr>
        <w:t xml:space="preserve"> </w:t>
      </w:r>
    </w:p>
    <w:p w14:paraId="6B3AB111" w14:textId="77777777" w:rsidR="00232AC5"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This applies even in situations where planning does not take place. From this perspective,</w:t>
      </w:r>
      <w:r w:rsidR="00232AC5">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Henri Fayol (1841–1925) considers management to consist of</w:t>
      </w:r>
      <w:r w:rsidR="00232AC5">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sixfunctions:</w:t>
      </w:r>
    </w:p>
    <w:p w14:paraId="4EF5A1E7" w14:textId="77777777" w:rsidR="00232AC5"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1.Forecasting</w:t>
      </w:r>
    </w:p>
    <w:p w14:paraId="0070BE1F" w14:textId="77777777" w:rsidR="00232AC5"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lastRenderedPageBreak/>
        <w:t>2.Planning</w:t>
      </w:r>
    </w:p>
    <w:p w14:paraId="5AC1654A" w14:textId="77777777" w:rsidR="00232AC5"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3.Organizing</w:t>
      </w:r>
    </w:p>
    <w:p w14:paraId="65751D3A" w14:textId="77777777" w:rsidR="00232AC5"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4.Commanding</w:t>
      </w:r>
    </w:p>
    <w:p w14:paraId="6B6AAECF" w14:textId="77777777" w:rsidR="00232AC5"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5.Coordinating</w:t>
      </w:r>
    </w:p>
    <w:p w14:paraId="37775503" w14:textId="58EF3254" w:rsidR="006B4DBC"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6.Controlling</w:t>
      </w:r>
    </w:p>
    <w:p w14:paraId="41453ABF" w14:textId="77777777" w:rsidR="00F64533" w:rsidRPr="006B4DBC" w:rsidRDefault="00F64533" w:rsidP="00D25C30">
      <w:pPr>
        <w:spacing w:line="360" w:lineRule="auto"/>
        <w:rPr>
          <w:rFonts w:ascii="Times New Roman" w:eastAsia="Times New Roman" w:hAnsi="Times New Roman" w:cs="Times New Roman"/>
          <w:bCs/>
          <w:sz w:val="24"/>
          <w:szCs w:val="24"/>
        </w:rPr>
      </w:pPr>
    </w:p>
    <w:p w14:paraId="7805320C" w14:textId="77777777" w:rsidR="006B4DBC" w:rsidRPr="00232AC5" w:rsidRDefault="006B4DBC" w:rsidP="00F64533">
      <w:pPr>
        <w:spacing w:line="360" w:lineRule="auto"/>
        <w:jc w:val="both"/>
        <w:rPr>
          <w:rFonts w:ascii="Times New Roman" w:eastAsia="Times New Roman" w:hAnsi="Times New Roman" w:cs="Times New Roman"/>
          <w:b/>
          <w:sz w:val="28"/>
          <w:szCs w:val="28"/>
        </w:rPr>
      </w:pPr>
      <w:r w:rsidRPr="00232AC5">
        <w:rPr>
          <w:rFonts w:ascii="Times New Roman" w:eastAsia="Times New Roman" w:hAnsi="Times New Roman" w:cs="Times New Roman"/>
          <w:b/>
          <w:sz w:val="28"/>
          <w:szCs w:val="28"/>
        </w:rPr>
        <w:t>2.6 Introduction to System</w:t>
      </w:r>
    </w:p>
    <w:p w14:paraId="4BED4D34" w14:textId="77777777" w:rsidR="00966046"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The word system in its meaning here, has a long history which can be traced back to</w:t>
      </w:r>
      <w:r w:rsidR="00B420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Plato (Philebus),</w:t>
      </w:r>
      <w:r w:rsidR="00B420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Aristotle (Politics) and</w:t>
      </w:r>
      <w:r w:rsidR="00B420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Euclid (Elements). It had meant "total",</w:t>
      </w:r>
      <w:r w:rsidR="00B4206B">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"crowd" or "union" in even more ancient times, as it derives from the verb sunìstemi,</w:t>
      </w:r>
      <w:r w:rsidR="0096604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uniting, putting together.</w:t>
      </w:r>
      <w:r w:rsidR="00B4206B">
        <w:rPr>
          <w:rFonts w:ascii="Times New Roman" w:eastAsia="Times New Roman" w:hAnsi="Times New Roman" w:cs="Times New Roman"/>
          <w:bCs/>
          <w:sz w:val="24"/>
          <w:szCs w:val="24"/>
        </w:rPr>
        <w:t xml:space="preserve"> </w:t>
      </w:r>
    </w:p>
    <w:p w14:paraId="3178F830" w14:textId="77777777" w:rsidR="00966046"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"System" means "something to look at". You must have a very high visual gradient to</w:t>
      </w:r>
      <w:r w:rsidR="0096604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have systematization. In philosophy, before Descartes, there was no "system". Plato</w:t>
      </w:r>
      <w:r w:rsidR="0096604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had no "system". Aristotle had no "system".</w:t>
      </w:r>
      <w:r w:rsidR="00966046">
        <w:rPr>
          <w:rFonts w:ascii="Times New Roman" w:eastAsia="Times New Roman" w:hAnsi="Times New Roman" w:cs="Times New Roman"/>
          <w:bCs/>
          <w:sz w:val="24"/>
          <w:szCs w:val="24"/>
        </w:rPr>
        <w:t xml:space="preserve"> </w:t>
      </w:r>
    </w:p>
    <w:p w14:paraId="38EDF8DC" w14:textId="0C567E59" w:rsidR="00106E52"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In the 19th century the first to develop the concept of a "system" in the natural</w:t>
      </w:r>
      <w:r w:rsidR="0096604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sciences was the French physicist Nicolas Léonard Sadi Carnot who</w:t>
      </w:r>
      <w:r w:rsidR="0096604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studied</w:t>
      </w:r>
      <w:r w:rsidR="0096604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thermodynamics. In 1824 he studied the system which he called the working</w:t>
      </w:r>
      <w:r w:rsidR="0096604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substance, i.e. typically a body of water vapor, in steam engines, in regards to the</w:t>
      </w:r>
      <w:r w:rsidR="0096604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system's ability to do work when heat is applied to it. The working substance could be put in contact with either a boiler, a cold reservoir (a stream of cold water), or a piston</w:t>
      </w:r>
      <w:r w:rsidR="00106E5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(to which the working body could do work by pushing on it). In 1850, the German physicist</w:t>
      </w:r>
      <w:r w:rsidR="00106E5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Rudolf Clausius generalized this picture to include the concept of the</w:t>
      </w:r>
      <w:r w:rsidR="00106E5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surroundings and began to use the term "working body" when referring to the</w:t>
      </w:r>
      <w:r w:rsidR="00106E5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system.</w:t>
      </w:r>
    </w:p>
    <w:p w14:paraId="3C617149" w14:textId="77777777" w:rsidR="00106E52"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One of the pioneers of the</w:t>
      </w:r>
      <w:r w:rsidR="00106E5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general systems theory was the biologist</w:t>
      </w:r>
      <w:r w:rsidR="00106E5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Ludwig von</w:t>
      </w:r>
      <w:r w:rsidR="00106E5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Bertalanffy. In 1945 he introduced models, principles, and laws that apply to</w:t>
      </w:r>
      <w:r w:rsidR="00106E5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generalized systems or their subclasses, irrespective of their particular kind, the nature</w:t>
      </w:r>
      <w:r w:rsidR="00106E5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of their component elements, and the relation or 'forces' between them.</w:t>
      </w:r>
      <w:r w:rsidR="00106E52">
        <w:rPr>
          <w:rFonts w:ascii="Times New Roman" w:eastAsia="Times New Roman" w:hAnsi="Times New Roman" w:cs="Times New Roman"/>
          <w:bCs/>
          <w:sz w:val="24"/>
          <w:szCs w:val="24"/>
        </w:rPr>
        <w:t xml:space="preserve"> </w:t>
      </w:r>
    </w:p>
    <w:p w14:paraId="751532BA" w14:textId="77777777" w:rsidR="006043EA"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Significant development to the concept of a system was done by Norbert</w:t>
      </w:r>
      <w:r w:rsidR="00106E5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Wiener and</w:t>
      </w:r>
      <w:r w:rsidR="00106E52">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Ross Ashby who pioneered the use of mathematics to study systems.</w:t>
      </w:r>
    </w:p>
    <w:p w14:paraId="29B2A06C" w14:textId="77777777" w:rsidR="009916C9"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In the 1980s the term</w:t>
      </w:r>
      <w:r w:rsidR="006043E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complex adaptive system was coined at the</w:t>
      </w:r>
      <w:r w:rsidR="006043E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inter</w:t>
      </w:r>
      <w:r w:rsidR="006043E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disciplinary</w:t>
      </w:r>
      <w:r w:rsidR="006043E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Santa Fe Institute by</w:t>
      </w:r>
      <w:r w:rsidR="006043E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John H. Holland,</w:t>
      </w:r>
      <w:r w:rsidR="006043E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Murray Gell-Mann and</w:t>
      </w:r>
      <w:r w:rsidR="006043E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others.</w:t>
      </w:r>
      <w:r w:rsidR="006043EA">
        <w:rPr>
          <w:rFonts w:ascii="Times New Roman" w:eastAsia="Times New Roman" w:hAnsi="Times New Roman" w:cs="Times New Roman"/>
          <w:bCs/>
          <w:sz w:val="24"/>
          <w:szCs w:val="24"/>
        </w:rPr>
        <w:t xml:space="preserve"> </w:t>
      </w:r>
    </w:p>
    <w:p w14:paraId="2934ECDF" w14:textId="5A02DB2F" w:rsidR="005E3B46"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System is therefore an</w:t>
      </w:r>
      <w:r w:rsidR="006043E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organized, purposeful</w:t>
      </w:r>
      <w:r w:rsidR="006043EA">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structure that consists of interrelated and</w:t>
      </w:r>
      <w:r w:rsidR="0058550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interdependent</w:t>
      </w:r>
      <w:r w:rsidR="0058550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elements (components,</w:t>
      </w:r>
      <w:r w:rsidR="0058550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entities,</w:t>
      </w:r>
      <w:r w:rsidR="0058550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factors,</w:t>
      </w:r>
      <w:r w:rsidR="0058550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members, parts etc.). These</w:t>
      </w:r>
      <w:r w:rsidR="0058550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elements continually</w:t>
      </w:r>
      <w:r w:rsidR="0058550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influence one another (directly or indirectly) to</w:t>
      </w:r>
      <w:r w:rsidR="0058550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maintain their activity and the existence of the system, in</w:t>
      </w:r>
      <w:r w:rsidR="00D710D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order to</w:t>
      </w:r>
      <w:r w:rsidR="009916C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achieve the</w:t>
      </w:r>
      <w:r w:rsidR="009916C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goal of the system.</w:t>
      </w:r>
      <w:r w:rsidR="009916C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 xml:space="preserve">All </w:t>
      </w:r>
      <w:r w:rsidRPr="006B4DBC">
        <w:rPr>
          <w:rFonts w:ascii="Times New Roman" w:eastAsia="Times New Roman" w:hAnsi="Times New Roman" w:cs="Times New Roman"/>
          <w:bCs/>
          <w:sz w:val="24"/>
          <w:szCs w:val="24"/>
        </w:rPr>
        <w:lastRenderedPageBreak/>
        <w:t>systems have inputs,</w:t>
      </w:r>
      <w:r w:rsidR="009916C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outputs and</w:t>
      </w:r>
      <w:r w:rsidR="009916C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feedback mechanisms, maintain an</w:t>
      </w:r>
      <w:r w:rsidR="009916C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internal</w:t>
      </w:r>
      <w:r w:rsidR="009916C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steady-state (called homeostasis) despite a changing</w:t>
      </w:r>
      <w:r w:rsidR="009916C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external environment,</w:t>
      </w:r>
      <w:r w:rsidR="009916C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display properties that are different than the whole (called</w:t>
      </w:r>
      <w:r w:rsidR="009916C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emergent properties) but</w:t>
      </w:r>
      <w:r w:rsidR="009916C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are not possessed by any of the</w:t>
      </w:r>
      <w:r w:rsidR="009916C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individual elements, and have boundaries that are</w:t>
      </w:r>
      <w:r w:rsidR="009916C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usually defined by the system observer. Systems underlie every phenomenon and all</w:t>
      </w:r>
      <w:r w:rsidR="009916C9">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are part of a larger system. Systems stop functioning when an element is removed or changed significantly. Together, they allow understanding and interpretation of the</w:t>
      </w:r>
      <w:r w:rsidR="005E3B4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universe as a meta-system of interlinked wholes, and organize our thoughts about</w:t>
      </w:r>
      <w:r w:rsidR="005E3B46">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the world.</w:t>
      </w:r>
    </w:p>
    <w:p w14:paraId="44348BA1" w14:textId="77777777" w:rsidR="00F64533" w:rsidRDefault="00F64533" w:rsidP="00D25C30">
      <w:pPr>
        <w:spacing w:line="360" w:lineRule="auto"/>
        <w:rPr>
          <w:rFonts w:ascii="Times New Roman" w:eastAsia="Times New Roman" w:hAnsi="Times New Roman" w:cs="Times New Roman"/>
          <w:bCs/>
          <w:sz w:val="24"/>
          <w:szCs w:val="24"/>
        </w:rPr>
      </w:pPr>
    </w:p>
    <w:p w14:paraId="7A5DEE04" w14:textId="38CCF08C" w:rsidR="006B4DBC" w:rsidRPr="00A51DA1" w:rsidRDefault="006B4DBC" w:rsidP="00F64533">
      <w:pPr>
        <w:spacing w:line="360" w:lineRule="auto"/>
        <w:jc w:val="both"/>
        <w:rPr>
          <w:rFonts w:ascii="Times New Roman" w:eastAsia="Times New Roman" w:hAnsi="Times New Roman" w:cs="Times New Roman"/>
          <w:b/>
          <w:sz w:val="28"/>
          <w:szCs w:val="28"/>
        </w:rPr>
      </w:pPr>
      <w:r w:rsidRPr="00A51DA1">
        <w:rPr>
          <w:rFonts w:ascii="Times New Roman" w:eastAsia="Times New Roman" w:hAnsi="Times New Roman" w:cs="Times New Roman"/>
          <w:b/>
          <w:sz w:val="28"/>
          <w:szCs w:val="28"/>
        </w:rPr>
        <w:t>2.7 Super Market management using Shoprite Nigeria as case study</w:t>
      </w:r>
    </w:p>
    <w:p w14:paraId="736021F5" w14:textId="77777777" w:rsidR="00A51DA1"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Shoprite is the leading retailer across Africa and is the brand of choice for many</w:t>
      </w:r>
      <w:r w:rsidR="00A51DA1">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consumers across the African continent. Shoprite's large following of loyal customers</w:t>
      </w:r>
      <w:r w:rsidR="00A51DA1">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can be attributed to their ability to offer the widest range of products and the highest</w:t>
      </w:r>
      <w:r w:rsidR="00A51DA1">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standards of goods and services which is a necessary factor in building a formidable</w:t>
      </w:r>
      <w:r w:rsidR="00A51DA1">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supermarket. Shoprite works hand in hand with many local Nigerian suppliers, buying</w:t>
      </w:r>
      <w:r w:rsidR="00A51DA1">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in bulk in order to pass the cost savings onto you as the customer. So this way, you</w:t>
      </w:r>
      <w:r w:rsidR="00A51DA1">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can continue to enjoy a world class shopping experience whilst saving money.</w:t>
      </w:r>
      <w:r w:rsidR="00A51DA1">
        <w:rPr>
          <w:rFonts w:ascii="Times New Roman" w:eastAsia="Times New Roman" w:hAnsi="Times New Roman" w:cs="Times New Roman"/>
          <w:bCs/>
          <w:sz w:val="24"/>
          <w:szCs w:val="24"/>
        </w:rPr>
        <w:t xml:space="preserve"> </w:t>
      </w:r>
    </w:p>
    <w:p w14:paraId="008112CE" w14:textId="766DF515" w:rsidR="006B4DBC" w:rsidRPr="006B4DBC"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There are series of comparison between the prices of Shoprite and some other lower market which shows the huge standard created by the Supermarket.</w:t>
      </w:r>
    </w:p>
    <w:p w14:paraId="72BB2C58" w14:textId="0E2E6C74" w:rsidR="006B4DBC" w:rsidRPr="002D6DB3" w:rsidRDefault="006B4DBC" w:rsidP="00D25C30">
      <w:pPr>
        <w:spacing w:line="360" w:lineRule="auto"/>
        <w:rPr>
          <w:rFonts w:ascii="Times New Roman" w:eastAsia="Times New Roman" w:hAnsi="Times New Roman" w:cs="Times New Roman"/>
          <w:b/>
          <w:i/>
          <w:iCs/>
          <w:sz w:val="24"/>
          <w:szCs w:val="24"/>
        </w:rPr>
      </w:pPr>
      <w:r w:rsidRPr="002D6DB3">
        <w:rPr>
          <w:rFonts w:ascii="Times New Roman" w:eastAsia="Times New Roman" w:hAnsi="Times New Roman" w:cs="Times New Roman"/>
          <w:b/>
          <w:i/>
          <w:iCs/>
          <w:sz w:val="24"/>
          <w:szCs w:val="24"/>
        </w:rPr>
        <w:t xml:space="preserve">The Bar chart illustrating the comparison of prices between Shoprite, </w:t>
      </w:r>
      <w:proofErr w:type="spellStart"/>
      <w:r w:rsidRPr="002D6DB3">
        <w:rPr>
          <w:rFonts w:ascii="Times New Roman" w:eastAsia="Times New Roman" w:hAnsi="Times New Roman" w:cs="Times New Roman"/>
          <w:b/>
          <w:i/>
          <w:iCs/>
          <w:sz w:val="24"/>
          <w:szCs w:val="24"/>
        </w:rPr>
        <w:t>Oke-Arinmarket</w:t>
      </w:r>
      <w:proofErr w:type="spellEnd"/>
      <w:r w:rsidRPr="002D6DB3">
        <w:rPr>
          <w:rFonts w:ascii="Times New Roman" w:eastAsia="Times New Roman" w:hAnsi="Times New Roman" w:cs="Times New Roman"/>
          <w:b/>
          <w:i/>
          <w:iCs/>
          <w:sz w:val="24"/>
          <w:szCs w:val="24"/>
        </w:rPr>
        <w:t xml:space="preserve"> and </w:t>
      </w:r>
      <w:proofErr w:type="spellStart"/>
      <w:r w:rsidRPr="002D6DB3">
        <w:rPr>
          <w:rFonts w:ascii="Times New Roman" w:eastAsia="Times New Roman" w:hAnsi="Times New Roman" w:cs="Times New Roman"/>
          <w:b/>
          <w:i/>
          <w:iCs/>
          <w:sz w:val="24"/>
          <w:szCs w:val="24"/>
        </w:rPr>
        <w:t>Ojuwoye</w:t>
      </w:r>
      <w:proofErr w:type="spellEnd"/>
      <w:r w:rsidRPr="002D6DB3">
        <w:rPr>
          <w:rFonts w:ascii="Times New Roman" w:eastAsia="Times New Roman" w:hAnsi="Times New Roman" w:cs="Times New Roman"/>
          <w:b/>
          <w:i/>
          <w:iCs/>
          <w:sz w:val="24"/>
          <w:szCs w:val="24"/>
        </w:rPr>
        <w:t xml:space="preserve"> market</w:t>
      </w:r>
      <w:r w:rsidR="00724C2C">
        <w:rPr>
          <w:rFonts w:ascii="Times New Roman" w:eastAsia="Times New Roman" w:hAnsi="Times New Roman" w:cs="Times New Roman"/>
          <w:b/>
          <w:i/>
          <w:iCs/>
          <w:sz w:val="24"/>
          <w:szCs w:val="24"/>
        </w:rPr>
        <w:t xml:space="preserve"> </w:t>
      </w:r>
      <w:r w:rsidRPr="002D6DB3">
        <w:rPr>
          <w:rFonts w:ascii="Times New Roman" w:eastAsia="Times New Roman" w:hAnsi="Times New Roman" w:cs="Times New Roman"/>
          <w:b/>
          <w:i/>
          <w:iCs/>
          <w:sz w:val="24"/>
          <w:szCs w:val="24"/>
        </w:rPr>
        <w:t xml:space="preserve">is indicated in </w:t>
      </w:r>
      <w:r w:rsidR="005644C5">
        <w:rPr>
          <w:rFonts w:ascii="Times New Roman" w:eastAsia="Times New Roman" w:hAnsi="Times New Roman" w:cs="Times New Roman"/>
          <w:b/>
          <w:i/>
          <w:iCs/>
          <w:sz w:val="24"/>
          <w:szCs w:val="24"/>
        </w:rPr>
        <w:t>Figure</w:t>
      </w:r>
      <w:r w:rsidRPr="002D6DB3">
        <w:rPr>
          <w:rFonts w:ascii="Times New Roman" w:eastAsia="Times New Roman" w:hAnsi="Times New Roman" w:cs="Times New Roman"/>
          <w:b/>
          <w:i/>
          <w:iCs/>
          <w:sz w:val="24"/>
          <w:szCs w:val="24"/>
        </w:rPr>
        <w:t xml:space="preserve"> 2.1 and </w:t>
      </w:r>
      <w:r w:rsidR="005644C5">
        <w:rPr>
          <w:rFonts w:ascii="Times New Roman" w:eastAsia="Times New Roman" w:hAnsi="Times New Roman" w:cs="Times New Roman"/>
          <w:b/>
          <w:i/>
          <w:iCs/>
          <w:sz w:val="24"/>
          <w:szCs w:val="24"/>
        </w:rPr>
        <w:t>Figure</w:t>
      </w:r>
      <w:r w:rsidRPr="002D6DB3">
        <w:rPr>
          <w:rFonts w:ascii="Times New Roman" w:eastAsia="Times New Roman" w:hAnsi="Times New Roman" w:cs="Times New Roman"/>
          <w:b/>
          <w:i/>
          <w:iCs/>
          <w:sz w:val="24"/>
          <w:szCs w:val="24"/>
        </w:rPr>
        <w:t xml:space="preserve"> 2.2 shows the</w:t>
      </w:r>
      <w:r w:rsidR="00724C2C">
        <w:rPr>
          <w:rFonts w:ascii="Times New Roman" w:eastAsia="Times New Roman" w:hAnsi="Times New Roman" w:cs="Times New Roman"/>
          <w:b/>
          <w:i/>
          <w:iCs/>
          <w:sz w:val="24"/>
          <w:szCs w:val="24"/>
        </w:rPr>
        <w:t xml:space="preserve"> </w:t>
      </w:r>
      <w:r w:rsidRPr="002D6DB3">
        <w:rPr>
          <w:rFonts w:ascii="Times New Roman" w:eastAsia="Times New Roman" w:hAnsi="Times New Roman" w:cs="Times New Roman"/>
          <w:b/>
          <w:i/>
          <w:iCs/>
          <w:sz w:val="24"/>
          <w:szCs w:val="24"/>
        </w:rPr>
        <w:t>comparison between Shoprite and Ojuwoye market only.</w:t>
      </w:r>
    </w:p>
    <w:p w14:paraId="2A105B50" w14:textId="229E170F" w:rsidR="006B4DBC" w:rsidRDefault="006B4DBC" w:rsidP="00D25C30">
      <w:pPr>
        <w:spacing w:line="360" w:lineRule="auto"/>
        <w:rPr>
          <w:rFonts w:ascii="Times New Roman" w:eastAsia="Times New Roman" w:hAnsi="Times New Roman" w:cs="Times New Roman"/>
          <w:bCs/>
          <w:sz w:val="24"/>
          <w:szCs w:val="24"/>
        </w:rPr>
      </w:pPr>
      <w:r w:rsidRPr="006B4DBC">
        <w:rPr>
          <w:rFonts w:ascii="Times New Roman" w:eastAsia="Times New Roman" w:hAnsi="Times New Roman" w:cs="Times New Roman"/>
          <w:bCs/>
          <w:sz w:val="24"/>
          <w:szCs w:val="24"/>
        </w:rPr>
        <w:t>In Nigeria, Shoprite is arguably the darling of grocery-store patrons. The fanfare and</w:t>
      </w:r>
      <w:r w:rsidR="002D6DB3">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feverish public following that heralded the opening of its first retail store in Ibadan,</w:t>
      </w:r>
      <w:r w:rsidR="002D6DB3">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southwestern Nigeria, in June 2013 underscored its popularity among citizens of a</w:t>
      </w:r>
      <w:r w:rsidR="002D6DB3">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country whose penchant for ostentation is unrivalled in many other parts of the world.</w:t>
      </w:r>
      <w:r w:rsidR="00E0216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The anticipation and reception of Ibadan people about the formal opening of the</w:t>
      </w:r>
      <w:r w:rsidR="00E0216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grocer was enormous that the social media was soon satiated with jokes of how N102,000 people went shopping at the store but only N35,000 was made in sales that</w:t>
      </w:r>
      <w:r w:rsidR="00E0216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day! And on a serious note, young ladies in Ibadan soon began boasting of fast sealing</w:t>
      </w:r>
      <w:r w:rsidR="00E0216C">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the gap between their more urbane Lagos counterparts just on account of the opening</w:t>
      </w:r>
      <w:r w:rsidR="00750147">
        <w:rPr>
          <w:rFonts w:ascii="Times New Roman" w:eastAsia="Times New Roman" w:hAnsi="Times New Roman" w:cs="Times New Roman"/>
          <w:bCs/>
          <w:sz w:val="24"/>
          <w:szCs w:val="24"/>
        </w:rPr>
        <w:t xml:space="preserve"> </w:t>
      </w:r>
      <w:r w:rsidRPr="006B4DBC">
        <w:rPr>
          <w:rFonts w:ascii="Times New Roman" w:eastAsia="Times New Roman" w:hAnsi="Times New Roman" w:cs="Times New Roman"/>
          <w:bCs/>
          <w:sz w:val="24"/>
          <w:szCs w:val="24"/>
        </w:rPr>
        <w:t>of the city’s first Shoprite.</w:t>
      </w:r>
    </w:p>
    <w:p w14:paraId="760F17F0" w14:textId="541408E8" w:rsidR="00466D7E" w:rsidRDefault="00466D7E" w:rsidP="00D25C30">
      <w:pPr>
        <w:spacing w:line="360" w:lineRule="auto"/>
        <w:jc w:val="center"/>
        <w:rPr>
          <w:rFonts w:ascii="Times New Roman" w:eastAsia="Times New Roman" w:hAnsi="Times New Roman" w:cs="Times New Roman"/>
          <w:bCs/>
          <w:sz w:val="24"/>
          <w:szCs w:val="24"/>
        </w:rPr>
      </w:pPr>
    </w:p>
    <w:p w14:paraId="70D69CF9" w14:textId="478E59B8" w:rsidR="00DE0089" w:rsidRDefault="005644C5" w:rsidP="00D25C30">
      <w:pPr>
        <w:spacing w:line="360" w:lineRule="auto"/>
        <w:jc w:val="center"/>
        <w:rPr>
          <w:rFonts w:ascii="Times New Roman" w:eastAsia="Times New Roman" w:hAnsi="Times New Roman" w:cs="Times New Roman"/>
          <w:bCs/>
          <w:sz w:val="24"/>
          <w:szCs w:val="24"/>
        </w:rPr>
      </w:pPr>
      <w:r w:rsidRPr="005644C5">
        <w:rPr>
          <w:rFonts w:ascii="Times New Roman" w:eastAsia="Times New Roman" w:hAnsi="Times New Roman" w:cs="Times New Roman"/>
          <w:b/>
          <w:sz w:val="20"/>
          <w:szCs w:val="20"/>
        </w:rPr>
        <w:lastRenderedPageBreak/>
        <w:drawing>
          <wp:inline distT="0" distB="0" distL="0" distR="0" wp14:anchorId="3B14C069" wp14:editId="26264A72">
            <wp:extent cx="4549534" cy="2850127"/>
            <wp:effectExtent l="0" t="0" r="3810" b="7620"/>
            <wp:docPr id="3369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1233" name=""/>
                    <pic:cNvPicPr/>
                  </pic:nvPicPr>
                  <pic:blipFill>
                    <a:blip r:embed="rId13"/>
                    <a:stretch>
                      <a:fillRect/>
                    </a:stretch>
                  </pic:blipFill>
                  <pic:spPr>
                    <a:xfrm>
                      <a:off x="0" y="0"/>
                      <a:ext cx="4549534" cy="2850127"/>
                    </a:xfrm>
                    <a:prstGeom prst="rect">
                      <a:avLst/>
                    </a:prstGeom>
                  </pic:spPr>
                </pic:pic>
              </a:graphicData>
            </a:graphic>
          </wp:inline>
        </w:drawing>
      </w:r>
    </w:p>
    <w:p w14:paraId="01A20D69" w14:textId="313EB73F" w:rsidR="005644C5"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Figure 2.1 comparison of prices between </w:t>
      </w:r>
      <w:proofErr w:type="spellStart"/>
      <w:r>
        <w:rPr>
          <w:rFonts w:ascii="Times New Roman" w:eastAsia="Times New Roman" w:hAnsi="Times New Roman" w:cs="Times New Roman"/>
          <w:b/>
          <w:sz w:val="20"/>
          <w:szCs w:val="20"/>
        </w:rPr>
        <w:t>shoprite</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Oke</w:t>
      </w:r>
      <w:proofErr w:type="spellEnd"/>
      <w:r>
        <w:rPr>
          <w:rFonts w:ascii="Times New Roman" w:eastAsia="Times New Roman" w:hAnsi="Times New Roman" w:cs="Times New Roman"/>
          <w:b/>
          <w:sz w:val="20"/>
          <w:szCs w:val="20"/>
        </w:rPr>
        <w:t xml:space="preserve">-Arin market and </w:t>
      </w:r>
      <w:proofErr w:type="spellStart"/>
      <w:r>
        <w:rPr>
          <w:rFonts w:ascii="Times New Roman" w:eastAsia="Times New Roman" w:hAnsi="Times New Roman" w:cs="Times New Roman"/>
          <w:b/>
          <w:sz w:val="20"/>
          <w:szCs w:val="20"/>
        </w:rPr>
        <w:t>Ojuwoye</w:t>
      </w:r>
      <w:proofErr w:type="spellEnd"/>
      <w:r>
        <w:rPr>
          <w:rFonts w:ascii="Times New Roman" w:eastAsia="Times New Roman" w:hAnsi="Times New Roman" w:cs="Times New Roman"/>
          <w:b/>
          <w:sz w:val="20"/>
          <w:szCs w:val="20"/>
        </w:rPr>
        <w:t xml:space="preserve"> market</w:t>
      </w:r>
    </w:p>
    <w:p w14:paraId="2ACDADCC" w14:textId="77777777" w:rsidR="005644C5" w:rsidRDefault="005644C5" w:rsidP="00D25C30">
      <w:pPr>
        <w:spacing w:line="360" w:lineRule="auto"/>
        <w:jc w:val="center"/>
        <w:rPr>
          <w:rFonts w:ascii="Times New Roman" w:eastAsia="Times New Roman" w:hAnsi="Times New Roman" w:cs="Times New Roman"/>
          <w:b/>
          <w:sz w:val="20"/>
          <w:szCs w:val="20"/>
        </w:rPr>
      </w:pPr>
    </w:p>
    <w:p w14:paraId="24784096" w14:textId="18A73DF5" w:rsidR="005644C5" w:rsidRDefault="005644C5" w:rsidP="00D25C30">
      <w:pPr>
        <w:spacing w:line="360" w:lineRule="auto"/>
        <w:jc w:val="center"/>
        <w:rPr>
          <w:rFonts w:ascii="Times New Roman" w:eastAsia="Times New Roman" w:hAnsi="Times New Roman" w:cs="Times New Roman"/>
          <w:b/>
          <w:sz w:val="20"/>
          <w:szCs w:val="20"/>
        </w:rPr>
      </w:pPr>
      <w:r w:rsidRPr="005644C5">
        <w:rPr>
          <w:rFonts w:ascii="Times New Roman" w:eastAsia="Times New Roman" w:hAnsi="Times New Roman" w:cs="Times New Roman"/>
          <w:b/>
          <w:sz w:val="20"/>
          <w:szCs w:val="20"/>
        </w:rPr>
        <w:drawing>
          <wp:inline distT="0" distB="0" distL="0" distR="0" wp14:anchorId="6300AE61" wp14:editId="2C2E98EE">
            <wp:extent cx="4374259" cy="2850127"/>
            <wp:effectExtent l="0" t="0" r="7620" b="7620"/>
            <wp:docPr id="149116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69643" name=""/>
                    <pic:cNvPicPr/>
                  </pic:nvPicPr>
                  <pic:blipFill>
                    <a:blip r:embed="rId14"/>
                    <a:stretch>
                      <a:fillRect/>
                    </a:stretch>
                  </pic:blipFill>
                  <pic:spPr>
                    <a:xfrm>
                      <a:off x="0" y="0"/>
                      <a:ext cx="4374259" cy="2850127"/>
                    </a:xfrm>
                    <a:prstGeom prst="rect">
                      <a:avLst/>
                    </a:prstGeom>
                  </pic:spPr>
                </pic:pic>
              </a:graphicData>
            </a:graphic>
          </wp:inline>
        </w:drawing>
      </w:r>
    </w:p>
    <w:p w14:paraId="7134A549" w14:textId="2782457B" w:rsidR="005644C5" w:rsidRPr="005644C5"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Figure 2.2 Comparison of prices between Shoprite and </w:t>
      </w:r>
      <w:proofErr w:type="spellStart"/>
      <w:r>
        <w:rPr>
          <w:rFonts w:ascii="Times New Roman" w:eastAsia="Times New Roman" w:hAnsi="Times New Roman" w:cs="Times New Roman"/>
          <w:b/>
          <w:sz w:val="20"/>
          <w:szCs w:val="20"/>
        </w:rPr>
        <w:t>Ojuwoye</w:t>
      </w:r>
      <w:proofErr w:type="spellEnd"/>
      <w:r>
        <w:rPr>
          <w:rFonts w:ascii="Times New Roman" w:eastAsia="Times New Roman" w:hAnsi="Times New Roman" w:cs="Times New Roman"/>
          <w:b/>
          <w:sz w:val="20"/>
          <w:szCs w:val="20"/>
        </w:rPr>
        <w:t xml:space="preserve"> Market only</w:t>
      </w:r>
    </w:p>
    <w:p w14:paraId="3EC78E86" w14:textId="79AEB73A" w:rsidR="005644C5" w:rsidRDefault="005644C5" w:rsidP="00D25C30">
      <w:pPr>
        <w:spacing w:line="360" w:lineRule="auto"/>
        <w:jc w:val="center"/>
        <w:rPr>
          <w:rFonts w:ascii="Times New Roman" w:eastAsia="Times New Roman" w:hAnsi="Times New Roman" w:cs="Times New Roman"/>
          <w:bCs/>
          <w:sz w:val="24"/>
          <w:szCs w:val="24"/>
        </w:rPr>
      </w:pPr>
    </w:p>
    <w:p w14:paraId="54116892" w14:textId="77777777" w:rsidR="005644C5" w:rsidRPr="005644C5" w:rsidRDefault="005644C5" w:rsidP="00D25C30">
      <w:pPr>
        <w:spacing w:line="360" w:lineRule="auto"/>
        <w:jc w:val="center"/>
        <w:rPr>
          <w:rFonts w:ascii="Times New Roman" w:eastAsia="Times New Roman" w:hAnsi="Times New Roman" w:cs="Times New Roman"/>
          <w:b/>
          <w:sz w:val="20"/>
          <w:szCs w:val="20"/>
        </w:rPr>
      </w:pPr>
    </w:p>
    <w:p w14:paraId="12871F7E" w14:textId="77777777" w:rsidR="00D8240A" w:rsidRDefault="00D8240A" w:rsidP="00D25C30">
      <w:pPr>
        <w:spacing w:line="360" w:lineRule="auto"/>
        <w:jc w:val="both"/>
        <w:rPr>
          <w:rFonts w:ascii="Times New Roman" w:eastAsia="Times New Roman" w:hAnsi="Times New Roman" w:cs="Times New Roman"/>
          <w:b/>
          <w:sz w:val="32"/>
          <w:szCs w:val="32"/>
        </w:rPr>
      </w:pPr>
    </w:p>
    <w:p w14:paraId="64CFE56F" w14:textId="77777777" w:rsidR="00D8240A" w:rsidRDefault="00D8240A" w:rsidP="00D25C30">
      <w:pPr>
        <w:spacing w:line="360" w:lineRule="auto"/>
        <w:jc w:val="both"/>
        <w:rPr>
          <w:rFonts w:ascii="Times New Roman" w:eastAsia="Times New Roman" w:hAnsi="Times New Roman" w:cs="Times New Roman"/>
          <w:b/>
          <w:sz w:val="32"/>
          <w:szCs w:val="32"/>
        </w:rPr>
      </w:pPr>
    </w:p>
    <w:p w14:paraId="16A1CA2A" w14:textId="77777777" w:rsidR="00D8240A" w:rsidRDefault="00D8240A" w:rsidP="00D25C30">
      <w:pPr>
        <w:spacing w:line="360" w:lineRule="auto"/>
        <w:jc w:val="both"/>
        <w:rPr>
          <w:rFonts w:ascii="Times New Roman" w:eastAsia="Times New Roman" w:hAnsi="Times New Roman" w:cs="Times New Roman"/>
          <w:b/>
          <w:sz w:val="32"/>
          <w:szCs w:val="32"/>
        </w:rPr>
      </w:pPr>
    </w:p>
    <w:p w14:paraId="30070635" w14:textId="41DE1B1C" w:rsidR="00D8240A" w:rsidRDefault="00D8240A" w:rsidP="00D25C30">
      <w:pPr>
        <w:spacing w:line="360" w:lineRule="auto"/>
        <w:jc w:val="both"/>
        <w:rPr>
          <w:rFonts w:ascii="Times New Roman" w:eastAsia="Times New Roman" w:hAnsi="Times New Roman" w:cs="Times New Roman"/>
          <w:b/>
          <w:sz w:val="32"/>
          <w:szCs w:val="32"/>
        </w:rPr>
      </w:pPr>
    </w:p>
    <w:p w14:paraId="4E0B3741" w14:textId="77777777" w:rsidR="005644C5" w:rsidRDefault="005644C5" w:rsidP="00D25C30">
      <w:pPr>
        <w:spacing w:line="360" w:lineRule="auto"/>
        <w:jc w:val="both"/>
        <w:rPr>
          <w:rFonts w:ascii="Times New Roman" w:eastAsia="Times New Roman" w:hAnsi="Times New Roman" w:cs="Times New Roman"/>
          <w:b/>
          <w:sz w:val="32"/>
          <w:szCs w:val="32"/>
        </w:rPr>
      </w:pPr>
    </w:p>
    <w:p w14:paraId="70D9B05E" w14:textId="77777777" w:rsidR="00DE0089" w:rsidRDefault="00DE0089" w:rsidP="00D25C30">
      <w:pPr>
        <w:spacing w:line="360" w:lineRule="auto"/>
        <w:jc w:val="both"/>
        <w:rPr>
          <w:rFonts w:ascii="Times New Roman" w:eastAsia="Times New Roman" w:hAnsi="Times New Roman" w:cs="Times New Roman"/>
          <w:b/>
          <w:sz w:val="32"/>
          <w:szCs w:val="32"/>
        </w:rPr>
      </w:pPr>
    </w:p>
    <w:p w14:paraId="1885D9DA" w14:textId="77777777" w:rsidR="00D8240A" w:rsidRDefault="00F87236" w:rsidP="00D25C3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62033551" w14:textId="77777777" w:rsidR="00D8240A" w:rsidRDefault="00F87236" w:rsidP="00D25C30">
      <w:pPr>
        <w:spacing w:line="36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638270A5" w14:textId="77777777" w:rsidR="005644C5" w:rsidRDefault="005644C5" w:rsidP="005644C5">
      <w:pPr>
        <w:spacing w:line="360" w:lineRule="auto"/>
        <w:ind w:left="2880" w:firstLine="720"/>
        <w:jc w:val="both"/>
        <w:rPr>
          <w:rFonts w:ascii="Times New Roman" w:eastAsia="Times New Roman" w:hAnsi="Times New Roman" w:cs="Times New Roman"/>
          <w:b/>
          <w:sz w:val="36"/>
          <w:szCs w:val="36"/>
        </w:rPr>
      </w:pPr>
    </w:p>
    <w:p w14:paraId="14D1113A" w14:textId="08BBD4F5" w:rsidR="00F55B71" w:rsidRPr="00D61A5B" w:rsidRDefault="00F55B71" w:rsidP="005644C5">
      <w:pPr>
        <w:spacing w:line="360" w:lineRule="auto"/>
        <w:jc w:val="both"/>
        <w:rPr>
          <w:rFonts w:ascii="Times New Roman" w:eastAsia="Times New Roman" w:hAnsi="Times New Roman" w:cs="Times New Roman"/>
          <w:b/>
          <w:sz w:val="28"/>
          <w:szCs w:val="28"/>
        </w:rPr>
      </w:pPr>
      <w:r w:rsidRPr="00D61A5B">
        <w:rPr>
          <w:rFonts w:ascii="Times New Roman" w:eastAsia="Times New Roman" w:hAnsi="Times New Roman" w:cs="Times New Roman"/>
          <w:b/>
          <w:sz w:val="28"/>
          <w:szCs w:val="28"/>
        </w:rPr>
        <w:t>3.1</w:t>
      </w:r>
      <w:r w:rsidR="00D61A5B">
        <w:rPr>
          <w:rFonts w:ascii="Times New Roman" w:eastAsia="Times New Roman" w:hAnsi="Times New Roman" w:cs="Times New Roman"/>
          <w:b/>
          <w:sz w:val="28"/>
          <w:szCs w:val="28"/>
        </w:rPr>
        <w:t xml:space="preserve"> </w:t>
      </w:r>
      <w:r w:rsidRPr="00D61A5B">
        <w:rPr>
          <w:rFonts w:ascii="Times New Roman" w:eastAsia="Times New Roman" w:hAnsi="Times New Roman" w:cs="Times New Roman"/>
          <w:b/>
          <w:sz w:val="28"/>
          <w:szCs w:val="28"/>
        </w:rPr>
        <w:t>Analysis of the Existing System</w:t>
      </w:r>
    </w:p>
    <w:p w14:paraId="338EA81A" w14:textId="258753F7" w:rsidR="00F55B71" w:rsidRPr="00F55B71" w:rsidRDefault="00F55B71" w:rsidP="005644C5">
      <w:pPr>
        <w:spacing w:line="360" w:lineRule="auto"/>
        <w:jc w:val="both"/>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The current system operates manual supermarket management system, from stocks, products, ordering and purchases etc. recorded in a book. This is faced with errors,</w:t>
      </w:r>
      <w:r w:rsidR="00D61A5B">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incompleteness, and insufficient data for analysis. Information regarding stocks, products, sales and purchases are still in black and white which is not properly</w:t>
      </w:r>
      <w:r w:rsidR="00D61A5B">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organized and managed. From the wholesalers to retailer bills,</w:t>
      </w:r>
      <w:r w:rsidR="005C7E0F">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 xml:space="preserve">receipts of products are recorded in a book but further operations are not being properly handled. As a </w:t>
      </w:r>
      <w:r w:rsidR="005C7E0F" w:rsidRPr="00F55B71">
        <w:rPr>
          <w:rFonts w:ascii="Times New Roman" w:eastAsia="Times New Roman" w:hAnsi="Times New Roman" w:cs="Times New Roman"/>
          <w:bCs/>
          <w:sz w:val="24"/>
          <w:szCs w:val="24"/>
        </w:rPr>
        <w:t>result,</w:t>
      </w:r>
      <w:r w:rsidRPr="00F55B71">
        <w:rPr>
          <w:rFonts w:ascii="Times New Roman" w:eastAsia="Times New Roman" w:hAnsi="Times New Roman" w:cs="Times New Roman"/>
          <w:bCs/>
          <w:sz w:val="24"/>
          <w:szCs w:val="24"/>
        </w:rPr>
        <w:t xml:space="preserve"> it is difficult in processing, updating and managing.</w:t>
      </w:r>
    </w:p>
    <w:p w14:paraId="02D3B29C" w14:textId="77777777" w:rsidR="00F55B71" w:rsidRPr="00F55B71" w:rsidRDefault="00F55B71" w:rsidP="005644C5">
      <w:pPr>
        <w:spacing w:line="360" w:lineRule="auto"/>
        <w:jc w:val="both"/>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The factors for these difficulties are:</w:t>
      </w:r>
    </w:p>
    <w:p w14:paraId="20C9C05F" w14:textId="1204300A" w:rsidR="00F55B71" w:rsidRPr="00F55B71" w:rsidRDefault="00F55B71" w:rsidP="005644C5">
      <w:pPr>
        <w:spacing w:line="360" w:lineRule="auto"/>
        <w:jc w:val="both"/>
        <w:rPr>
          <w:rFonts w:ascii="Times New Roman" w:eastAsia="Times New Roman" w:hAnsi="Times New Roman" w:cs="Times New Roman"/>
          <w:bCs/>
          <w:sz w:val="24"/>
          <w:szCs w:val="24"/>
        </w:rPr>
      </w:pPr>
      <w:r w:rsidRPr="005644C5">
        <w:rPr>
          <w:rFonts w:ascii="Times New Roman" w:eastAsia="Times New Roman" w:hAnsi="Times New Roman" w:cs="Times New Roman"/>
          <w:b/>
          <w:sz w:val="24"/>
          <w:szCs w:val="24"/>
        </w:rPr>
        <w:t>Labor-Intensive:</w:t>
      </w:r>
      <w:r w:rsidR="005C7E0F" w:rsidRPr="005644C5">
        <w:rPr>
          <w:rFonts w:ascii="Times New Roman" w:eastAsia="Times New Roman" w:hAnsi="Times New Roman" w:cs="Times New Roman"/>
          <w:b/>
          <w:sz w:val="24"/>
          <w:szCs w:val="24"/>
        </w:rPr>
        <w:t xml:space="preserve"> </w:t>
      </w:r>
      <w:r w:rsidRPr="00F55B71">
        <w:rPr>
          <w:rFonts w:ascii="Times New Roman" w:eastAsia="Times New Roman" w:hAnsi="Times New Roman" w:cs="Times New Roman"/>
          <w:bCs/>
          <w:sz w:val="24"/>
          <w:szCs w:val="24"/>
        </w:rPr>
        <w:t>A manual Super Market management systems is that they can be</w:t>
      </w:r>
      <w:r w:rsidR="005C7E0F">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highly labor-intensive to operate. They require continuous monitoring to ensure that</w:t>
      </w:r>
      <w:r w:rsidR="005C7E0F">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each transaction is accounted for and that products are maintained at the appropriate</w:t>
      </w:r>
      <w:r w:rsidR="005C7E0F">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stocking levels. It is also more difficult to share inventory information throughout the business, because the lack of computerization makes accessing inventory records a</w:t>
      </w:r>
      <w:r w:rsidR="005C7E0F">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more cumbersome process. The time spent monitoring inventory levels could be used</w:t>
      </w:r>
      <w:r w:rsidR="005C7E0F">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on more productive activities for the business.</w:t>
      </w:r>
    </w:p>
    <w:p w14:paraId="6812A6BF" w14:textId="3F3B4C7C" w:rsidR="00F55B71" w:rsidRPr="00F55B71" w:rsidRDefault="00F55B71" w:rsidP="005644C5">
      <w:pPr>
        <w:spacing w:line="360" w:lineRule="auto"/>
        <w:jc w:val="both"/>
        <w:rPr>
          <w:rFonts w:ascii="Times New Roman" w:eastAsia="Times New Roman" w:hAnsi="Times New Roman" w:cs="Times New Roman"/>
          <w:bCs/>
          <w:sz w:val="24"/>
          <w:szCs w:val="24"/>
        </w:rPr>
      </w:pPr>
      <w:r w:rsidRPr="005644C5">
        <w:rPr>
          <w:rFonts w:ascii="Times New Roman" w:eastAsia="Times New Roman" w:hAnsi="Times New Roman" w:cs="Times New Roman"/>
          <w:b/>
          <w:sz w:val="24"/>
          <w:szCs w:val="24"/>
        </w:rPr>
        <w:t>Human Error</w:t>
      </w:r>
      <w:r w:rsidR="005C7E0F" w:rsidRPr="005644C5">
        <w:rPr>
          <w:rFonts w:ascii="Times New Roman" w:eastAsia="Times New Roman" w:hAnsi="Times New Roman" w:cs="Times New Roman"/>
          <w:b/>
          <w:sz w:val="24"/>
          <w:szCs w:val="24"/>
        </w:rPr>
        <w:t>:</w:t>
      </w:r>
      <w:r w:rsidR="005C7E0F">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 xml:space="preserve"> A manual Supermarket management system relies heavily on the</w:t>
      </w:r>
      <w:r w:rsidR="005C7E0F">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actions of people, which increases the possibility of human error. People might forget</w:t>
      </w:r>
      <w:r w:rsidR="005C7E0F">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to record a transaction or simply miscount the number of goods. This results in</w:t>
      </w:r>
      <w:r w:rsidR="005C7E0F">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needless additional orders that increase the company's inventory carrying costs and</w:t>
      </w:r>
      <w:r w:rsidR="005C7E0F">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use up precious storage space. Inaccurate physical counts could also result in not</w:t>
      </w:r>
      <w:r w:rsidR="00312699">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ordering enough of a product, meaning the business could run out of a crucial item at</w:t>
      </w:r>
      <w:r w:rsidR="00312699">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the wrong time.</w:t>
      </w:r>
    </w:p>
    <w:p w14:paraId="7B8491BB" w14:textId="46892957" w:rsidR="00F55B71" w:rsidRDefault="00F55B71" w:rsidP="005644C5">
      <w:pPr>
        <w:spacing w:line="360" w:lineRule="auto"/>
        <w:jc w:val="both"/>
        <w:rPr>
          <w:rFonts w:ascii="Times New Roman" w:eastAsia="Times New Roman" w:hAnsi="Times New Roman" w:cs="Times New Roman"/>
          <w:bCs/>
          <w:sz w:val="24"/>
          <w:szCs w:val="24"/>
        </w:rPr>
      </w:pPr>
      <w:r w:rsidRPr="005644C5">
        <w:rPr>
          <w:rFonts w:ascii="Times New Roman" w:eastAsia="Times New Roman" w:hAnsi="Times New Roman" w:cs="Times New Roman"/>
          <w:b/>
          <w:sz w:val="24"/>
          <w:szCs w:val="24"/>
        </w:rPr>
        <w:t>Time Wasting:</w:t>
      </w:r>
      <w:r w:rsidR="005644C5">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 xml:space="preserve">A manual Supermarket management system has a huge tendency of time wasting as the sales manager could have a lot to tackle while many </w:t>
      </w:r>
      <w:r w:rsidR="005644C5" w:rsidRPr="00F55B71">
        <w:rPr>
          <w:rFonts w:ascii="Times New Roman" w:eastAsia="Times New Roman" w:hAnsi="Times New Roman" w:cs="Times New Roman"/>
          <w:bCs/>
          <w:sz w:val="24"/>
          <w:szCs w:val="24"/>
        </w:rPr>
        <w:t>customers</w:t>
      </w:r>
      <w:r w:rsidRPr="00F55B71">
        <w:rPr>
          <w:rFonts w:ascii="Times New Roman" w:eastAsia="Times New Roman" w:hAnsi="Times New Roman" w:cs="Times New Roman"/>
          <w:bCs/>
          <w:sz w:val="24"/>
          <w:szCs w:val="24"/>
        </w:rPr>
        <w:t xml:space="preserve"> </w:t>
      </w:r>
      <w:r w:rsidR="005644C5" w:rsidRPr="00F55B71">
        <w:rPr>
          <w:rFonts w:ascii="Times New Roman" w:eastAsia="Times New Roman" w:hAnsi="Times New Roman" w:cs="Times New Roman"/>
          <w:bCs/>
          <w:sz w:val="24"/>
          <w:szCs w:val="24"/>
        </w:rPr>
        <w:t>seek</w:t>
      </w:r>
      <w:r w:rsidRPr="00F55B71">
        <w:rPr>
          <w:rFonts w:ascii="Times New Roman" w:eastAsia="Times New Roman" w:hAnsi="Times New Roman" w:cs="Times New Roman"/>
          <w:bCs/>
          <w:sz w:val="24"/>
          <w:szCs w:val="24"/>
        </w:rPr>
        <w:t xml:space="preserve"> attention and this is really affecting the business. </w:t>
      </w:r>
    </w:p>
    <w:p w14:paraId="68E890B4" w14:textId="77777777" w:rsidR="005644C5" w:rsidRPr="00F55B71" w:rsidRDefault="005644C5" w:rsidP="005644C5">
      <w:pPr>
        <w:spacing w:line="360" w:lineRule="auto"/>
        <w:jc w:val="both"/>
        <w:rPr>
          <w:rFonts w:ascii="Times New Roman" w:eastAsia="Times New Roman" w:hAnsi="Times New Roman" w:cs="Times New Roman"/>
          <w:bCs/>
          <w:sz w:val="24"/>
          <w:szCs w:val="24"/>
        </w:rPr>
      </w:pPr>
    </w:p>
    <w:p w14:paraId="27D7B8AF" w14:textId="77777777" w:rsidR="00F55B71" w:rsidRPr="00312699" w:rsidRDefault="00F55B71" w:rsidP="005644C5">
      <w:pPr>
        <w:spacing w:line="360" w:lineRule="auto"/>
        <w:jc w:val="both"/>
        <w:rPr>
          <w:rFonts w:ascii="Times New Roman" w:eastAsia="Times New Roman" w:hAnsi="Times New Roman" w:cs="Times New Roman"/>
          <w:b/>
          <w:sz w:val="28"/>
          <w:szCs w:val="28"/>
        </w:rPr>
      </w:pPr>
      <w:r w:rsidRPr="00312699">
        <w:rPr>
          <w:rFonts w:ascii="Times New Roman" w:eastAsia="Times New Roman" w:hAnsi="Times New Roman" w:cs="Times New Roman"/>
          <w:b/>
          <w:sz w:val="28"/>
          <w:szCs w:val="28"/>
        </w:rPr>
        <w:t>3.2 Description/Analysis of the New System</w:t>
      </w:r>
    </w:p>
    <w:p w14:paraId="19D4CDE5" w14:textId="5F161BEF" w:rsidR="00F55B71" w:rsidRPr="00F55B71"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To reduce the shortcomings of the existing system there is a need to develop a</w:t>
      </w:r>
      <w:r w:rsidR="00312699">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new</w:t>
      </w:r>
      <w:r w:rsidR="00312699">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system that could upgrade the status of the current system which is manual and slow</w:t>
      </w:r>
      <w:r w:rsidR="00312699">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to the system that will be automatic and fast. The new system should be concern with</w:t>
      </w:r>
      <w:r w:rsidR="00312699">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lastRenderedPageBreak/>
        <w:t>offering the requirements of the customer and the workers, the system should be</w:t>
      </w:r>
      <w:r w:rsidR="00312699">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reliable, easier, fast, and more informative.</w:t>
      </w:r>
      <w:r w:rsidR="00312699">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The new system should possess the qualities stated below.</w:t>
      </w:r>
    </w:p>
    <w:p w14:paraId="13EB8623" w14:textId="77777777" w:rsidR="00F55B71" w:rsidRPr="00F55B71"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Qualities of the new System</w:t>
      </w:r>
    </w:p>
    <w:p w14:paraId="57795C7A" w14:textId="77777777" w:rsidR="00312699"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1. Reduction in processing cost.</w:t>
      </w:r>
    </w:p>
    <w:p w14:paraId="005B844B" w14:textId="77777777" w:rsidR="00312699"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2. Error reduction.</w:t>
      </w:r>
    </w:p>
    <w:p w14:paraId="55701761" w14:textId="77777777" w:rsidR="00312699"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3. Automatic posting.</w:t>
      </w:r>
    </w:p>
    <w:p w14:paraId="04754E26" w14:textId="77777777" w:rsidR="00312699"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4. Improve reporting.</w:t>
      </w:r>
    </w:p>
    <w:p w14:paraId="76A2DFC7" w14:textId="77777777" w:rsidR="00312699"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5. Automatic production of the documents and Reports.</w:t>
      </w:r>
    </w:p>
    <w:p w14:paraId="711949B5" w14:textId="734D2470" w:rsidR="00312699"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6. Faster response time.</w:t>
      </w:r>
    </w:p>
    <w:p w14:paraId="33C83756" w14:textId="77777777" w:rsidR="00312699"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7. Ability to meet user requirements.</w:t>
      </w:r>
    </w:p>
    <w:p w14:paraId="48094682" w14:textId="77777777" w:rsidR="00312699"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8. Flexibility.</w:t>
      </w:r>
    </w:p>
    <w:p w14:paraId="629089CC" w14:textId="77777777" w:rsidR="00312699"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9. Reduced dependency.</w:t>
      </w:r>
    </w:p>
    <w:p w14:paraId="3DB89216" w14:textId="77777777" w:rsidR="00312699"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10. Improves resource uses.</w:t>
      </w:r>
    </w:p>
    <w:p w14:paraId="7A62B0E5" w14:textId="77777777" w:rsidR="00312699"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11. Reduction in use of the paper.</w:t>
      </w:r>
    </w:p>
    <w:p w14:paraId="4650FF55" w14:textId="77777777" w:rsidR="00312699"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12. Reduction in Man Power.</w:t>
      </w:r>
    </w:p>
    <w:p w14:paraId="0353B0DB" w14:textId="77777777" w:rsidR="00312699"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 xml:space="preserve">The system is a desktop Windows application. </w:t>
      </w:r>
    </w:p>
    <w:p w14:paraId="4D85AC2E" w14:textId="3CB46D04" w:rsidR="00F55B71" w:rsidRPr="00F55B71"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The system will provide the following</w:t>
      </w:r>
      <w:r w:rsidR="00312699">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Main features:</w:t>
      </w:r>
    </w:p>
    <w:p w14:paraId="4094AEDA" w14:textId="419851DE" w:rsidR="00F55B71" w:rsidRPr="00F55B71" w:rsidRDefault="00312699"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F55B71" w:rsidRPr="00F55B71">
        <w:rPr>
          <w:rFonts w:ascii="Times New Roman" w:eastAsia="Times New Roman" w:hAnsi="Times New Roman" w:cs="Times New Roman"/>
          <w:bCs/>
          <w:sz w:val="24"/>
          <w:szCs w:val="24"/>
        </w:rPr>
        <w:t>Calculate the bill.</w:t>
      </w:r>
    </w:p>
    <w:p w14:paraId="027495BF" w14:textId="01C431AA" w:rsidR="00F55B71" w:rsidRPr="00F55B71" w:rsidRDefault="00312699"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F55B71" w:rsidRPr="00F55B71">
        <w:rPr>
          <w:rFonts w:ascii="Times New Roman" w:eastAsia="Times New Roman" w:hAnsi="Times New Roman" w:cs="Times New Roman"/>
          <w:bCs/>
          <w:sz w:val="24"/>
          <w:szCs w:val="24"/>
        </w:rPr>
        <w:t>Store products and their prices and with other information.</w:t>
      </w:r>
    </w:p>
    <w:p w14:paraId="49656A81" w14:textId="34AE7EBB" w:rsidR="00484691" w:rsidRDefault="00484691"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r w:rsidR="00F55B71" w:rsidRPr="00F55B71">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T</w:t>
      </w:r>
      <w:r w:rsidR="00F55B71" w:rsidRPr="00F55B71">
        <w:rPr>
          <w:rFonts w:ascii="Times New Roman" w:eastAsia="Times New Roman" w:hAnsi="Times New Roman" w:cs="Times New Roman"/>
          <w:bCs/>
          <w:sz w:val="24"/>
          <w:szCs w:val="24"/>
        </w:rPr>
        <w:t>he Graphical User Interface of the system.</w:t>
      </w:r>
    </w:p>
    <w:p w14:paraId="48567AE5" w14:textId="4596E895" w:rsidR="00F55B71" w:rsidRPr="00F55B71"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The System Can’t</w:t>
      </w:r>
    </w:p>
    <w:p w14:paraId="27229B37" w14:textId="0011B095" w:rsidR="00F55B71" w:rsidRPr="00F55B71" w:rsidRDefault="00484691" w:rsidP="00D25C30">
      <w:pPr>
        <w:spacing w:line="360" w:lineRule="auto"/>
        <w:rPr>
          <w:rFonts w:ascii="Times New Roman" w:eastAsia="Times New Roman" w:hAnsi="Times New Roman" w:cs="Times New Roman"/>
          <w:bCs/>
          <w:sz w:val="24"/>
          <w:szCs w:val="24"/>
        </w:rPr>
      </w:pPr>
      <w:r>
        <w:rPr>
          <w:rFonts w:ascii="Segoe UI Emoji" w:eastAsia="Times New Roman" w:hAnsi="Segoe UI Emoji" w:cs="Segoe UI Emoji"/>
          <w:bCs/>
          <w:sz w:val="24"/>
          <w:szCs w:val="24"/>
        </w:rPr>
        <w:t>1.</w:t>
      </w:r>
      <w:r w:rsidR="00F55B71" w:rsidRPr="00F55B71">
        <w:rPr>
          <w:rFonts w:ascii="Times New Roman" w:eastAsia="Times New Roman" w:hAnsi="Times New Roman" w:cs="Times New Roman"/>
          <w:bCs/>
          <w:sz w:val="24"/>
          <w:szCs w:val="24"/>
        </w:rPr>
        <w:t>Print out bills</w:t>
      </w:r>
    </w:p>
    <w:p w14:paraId="2BFE143C" w14:textId="77777777" w:rsidR="00484691" w:rsidRDefault="00484691" w:rsidP="00D25C30">
      <w:pPr>
        <w:spacing w:line="360" w:lineRule="auto"/>
        <w:rPr>
          <w:rFonts w:ascii="Times New Roman" w:eastAsia="Times New Roman" w:hAnsi="Times New Roman" w:cs="Times New Roman"/>
          <w:bCs/>
          <w:sz w:val="24"/>
          <w:szCs w:val="24"/>
        </w:rPr>
      </w:pPr>
      <w:r>
        <w:rPr>
          <w:rFonts w:ascii="Segoe UI Emoji" w:eastAsia="Times New Roman" w:hAnsi="Segoe UI Emoji" w:cs="Segoe UI Emoji"/>
          <w:bCs/>
          <w:sz w:val="24"/>
          <w:szCs w:val="24"/>
        </w:rPr>
        <w:t>2.</w:t>
      </w:r>
      <w:r w:rsidR="00F55B71" w:rsidRPr="00F55B71">
        <w:rPr>
          <w:rFonts w:ascii="Times New Roman" w:eastAsia="Times New Roman" w:hAnsi="Times New Roman" w:cs="Times New Roman"/>
          <w:bCs/>
          <w:sz w:val="24"/>
          <w:szCs w:val="24"/>
        </w:rPr>
        <w:t>Manage promotion</w:t>
      </w:r>
      <w:r>
        <w:rPr>
          <w:rFonts w:ascii="Times New Roman" w:eastAsia="Times New Roman" w:hAnsi="Times New Roman" w:cs="Times New Roman"/>
          <w:bCs/>
          <w:sz w:val="24"/>
          <w:szCs w:val="24"/>
        </w:rPr>
        <w:t xml:space="preserve"> </w:t>
      </w:r>
    </w:p>
    <w:p w14:paraId="37BCBFAB" w14:textId="77777777" w:rsidR="00484691"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Due to the following reason:</w:t>
      </w:r>
      <w:r w:rsidR="00484691">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This project is based on the sales transaction and Stocking of items in a supermarket.</w:t>
      </w:r>
    </w:p>
    <w:p w14:paraId="3B2FBC40" w14:textId="77777777" w:rsidR="005644C5" w:rsidRDefault="005644C5" w:rsidP="00D25C30">
      <w:pPr>
        <w:spacing w:line="360" w:lineRule="auto"/>
        <w:rPr>
          <w:rFonts w:ascii="Times New Roman" w:eastAsia="Times New Roman" w:hAnsi="Times New Roman" w:cs="Times New Roman"/>
          <w:bCs/>
          <w:sz w:val="24"/>
          <w:szCs w:val="24"/>
        </w:rPr>
      </w:pPr>
    </w:p>
    <w:p w14:paraId="4CA9CBC7" w14:textId="77777777" w:rsidR="00484691" w:rsidRPr="00484691" w:rsidRDefault="00F55B71" w:rsidP="005644C5">
      <w:pPr>
        <w:spacing w:line="360" w:lineRule="auto"/>
        <w:jc w:val="both"/>
        <w:rPr>
          <w:rFonts w:ascii="Times New Roman" w:eastAsia="Times New Roman" w:hAnsi="Times New Roman" w:cs="Times New Roman"/>
          <w:b/>
          <w:sz w:val="28"/>
          <w:szCs w:val="28"/>
        </w:rPr>
      </w:pPr>
      <w:r w:rsidRPr="00484691">
        <w:rPr>
          <w:rFonts w:ascii="Times New Roman" w:eastAsia="Times New Roman" w:hAnsi="Times New Roman" w:cs="Times New Roman"/>
          <w:b/>
          <w:sz w:val="28"/>
          <w:szCs w:val="28"/>
        </w:rPr>
        <w:t>3.3 SYSTEM DESIGN</w:t>
      </w:r>
    </w:p>
    <w:p w14:paraId="7D53698C" w14:textId="2C0724DB" w:rsidR="00F55B71" w:rsidRPr="00F55B71"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System Design is one of the tasking sections of the Programming. In this section of the project many previews are going to be seen and we are gradually getting close to</w:t>
      </w:r>
      <w:r w:rsidR="00484691">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the new system. System design is a transition from a user-oriented document to a</w:t>
      </w:r>
      <w:r w:rsidR="00484691">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document oriented to programmers or database personnel. The system design is</w:t>
      </w:r>
      <w:r w:rsidR="00484691">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structured into the following parts:</w:t>
      </w:r>
    </w:p>
    <w:p w14:paraId="516171F1" w14:textId="5691C773" w:rsidR="00F55B71" w:rsidRPr="00F55B71" w:rsidRDefault="00484691"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F55B71" w:rsidRPr="00F55B71">
        <w:rPr>
          <w:rFonts w:ascii="Times New Roman" w:eastAsia="Times New Roman" w:hAnsi="Times New Roman" w:cs="Times New Roman"/>
          <w:bCs/>
          <w:sz w:val="24"/>
          <w:szCs w:val="24"/>
        </w:rPr>
        <w:t>Output design</w:t>
      </w:r>
    </w:p>
    <w:p w14:paraId="65F9DC70" w14:textId="34B4249B" w:rsidR="00F55B71" w:rsidRPr="00F55B71" w:rsidRDefault="00484691"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2.</w:t>
      </w:r>
      <w:r w:rsidR="00F55B71" w:rsidRPr="00F55B71">
        <w:rPr>
          <w:rFonts w:ascii="Times New Roman" w:eastAsia="Times New Roman" w:hAnsi="Times New Roman" w:cs="Times New Roman"/>
          <w:bCs/>
          <w:sz w:val="24"/>
          <w:szCs w:val="24"/>
        </w:rPr>
        <w:t>Input design</w:t>
      </w:r>
    </w:p>
    <w:p w14:paraId="05D7B290" w14:textId="5B2EF5BC" w:rsidR="00F55B71" w:rsidRDefault="00484691"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F55B71" w:rsidRPr="00F55B71">
        <w:rPr>
          <w:rFonts w:ascii="Times New Roman" w:eastAsia="Times New Roman" w:hAnsi="Times New Roman" w:cs="Times New Roman"/>
          <w:bCs/>
          <w:sz w:val="24"/>
          <w:szCs w:val="24"/>
        </w:rPr>
        <w:t>System Flowchart</w:t>
      </w:r>
    </w:p>
    <w:p w14:paraId="427D3EEE" w14:textId="77777777" w:rsidR="005644C5" w:rsidRPr="00F55B71" w:rsidRDefault="005644C5" w:rsidP="00D25C30">
      <w:pPr>
        <w:spacing w:line="360" w:lineRule="auto"/>
        <w:rPr>
          <w:rFonts w:ascii="Times New Roman" w:eastAsia="Times New Roman" w:hAnsi="Times New Roman" w:cs="Times New Roman"/>
          <w:bCs/>
          <w:sz w:val="24"/>
          <w:szCs w:val="24"/>
        </w:rPr>
      </w:pPr>
    </w:p>
    <w:p w14:paraId="3EE9FCA7" w14:textId="77777777" w:rsidR="00F55B71" w:rsidRPr="00AC4483" w:rsidRDefault="00F55B71" w:rsidP="00D25C30">
      <w:pPr>
        <w:spacing w:line="360" w:lineRule="auto"/>
        <w:rPr>
          <w:rFonts w:ascii="Times New Roman" w:eastAsia="Times New Roman" w:hAnsi="Times New Roman" w:cs="Times New Roman"/>
          <w:b/>
          <w:sz w:val="28"/>
          <w:szCs w:val="28"/>
        </w:rPr>
      </w:pPr>
      <w:r w:rsidRPr="00AC4483">
        <w:rPr>
          <w:rFonts w:ascii="Times New Roman" w:eastAsia="Times New Roman" w:hAnsi="Times New Roman" w:cs="Times New Roman"/>
          <w:b/>
          <w:sz w:val="28"/>
          <w:szCs w:val="28"/>
        </w:rPr>
        <w:t>3.4 Output Design</w:t>
      </w:r>
    </w:p>
    <w:p w14:paraId="5FF296AD" w14:textId="49E63FC9" w:rsidR="008544B6" w:rsidRDefault="00F55B71" w:rsidP="00D25C30">
      <w:pPr>
        <w:spacing w:line="360" w:lineRule="auto"/>
        <w:rPr>
          <w:rFonts w:ascii="Times New Roman" w:eastAsia="Times New Roman" w:hAnsi="Times New Roman" w:cs="Times New Roman"/>
          <w:bCs/>
          <w:sz w:val="24"/>
          <w:szCs w:val="24"/>
        </w:rPr>
      </w:pPr>
      <w:r w:rsidRPr="00F55B71">
        <w:rPr>
          <w:rFonts w:ascii="Times New Roman" w:eastAsia="Times New Roman" w:hAnsi="Times New Roman" w:cs="Times New Roman"/>
          <w:bCs/>
          <w:sz w:val="24"/>
          <w:szCs w:val="24"/>
        </w:rPr>
        <w:t>In a very competitive world that we are, a good and attractive GUI is needed to make</w:t>
      </w:r>
      <w:r w:rsidR="00484691">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customers and administrators enjoy the services of a system, which would serve as a</w:t>
      </w:r>
      <w:r w:rsidR="00484691">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system to increase productivity in supermarket business below are previews of the</w:t>
      </w:r>
      <w:r w:rsidR="00484691">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output designs.</w:t>
      </w:r>
      <w:r w:rsidR="00484691">
        <w:rPr>
          <w:rFonts w:ascii="Times New Roman" w:eastAsia="Times New Roman" w:hAnsi="Times New Roman" w:cs="Times New Roman"/>
          <w:bCs/>
          <w:sz w:val="24"/>
          <w:szCs w:val="24"/>
        </w:rPr>
        <w:t xml:space="preserve"> </w:t>
      </w:r>
      <w:r w:rsidRPr="00F55B71">
        <w:rPr>
          <w:rFonts w:ascii="Times New Roman" w:eastAsia="Times New Roman" w:hAnsi="Times New Roman" w:cs="Times New Roman"/>
          <w:bCs/>
          <w:sz w:val="24"/>
          <w:szCs w:val="24"/>
        </w:rPr>
        <w:t xml:space="preserve">The previews of the output view of the design </w:t>
      </w:r>
      <w:r w:rsidR="005644C5" w:rsidRPr="00F55B71">
        <w:rPr>
          <w:rFonts w:ascii="Times New Roman" w:eastAsia="Times New Roman" w:hAnsi="Times New Roman" w:cs="Times New Roman"/>
          <w:bCs/>
          <w:sz w:val="24"/>
          <w:szCs w:val="24"/>
        </w:rPr>
        <w:t>are</w:t>
      </w:r>
      <w:r w:rsidRPr="00F55B71">
        <w:rPr>
          <w:rFonts w:ascii="Times New Roman" w:eastAsia="Times New Roman" w:hAnsi="Times New Roman" w:cs="Times New Roman"/>
          <w:bCs/>
          <w:sz w:val="24"/>
          <w:szCs w:val="24"/>
        </w:rPr>
        <w:t xml:space="preserve"> shown in </w:t>
      </w:r>
      <w:r w:rsidR="005644C5">
        <w:rPr>
          <w:rFonts w:ascii="Times New Roman" w:eastAsia="Times New Roman" w:hAnsi="Times New Roman" w:cs="Times New Roman"/>
          <w:bCs/>
          <w:sz w:val="24"/>
          <w:szCs w:val="24"/>
        </w:rPr>
        <w:t>figure</w:t>
      </w:r>
      <w:r w:rsidR="00731A43">
        <w:rPr>
          <w:rFonts w:ascii="Times New Roman" w:eastAsia="Times New Roman" w:hAnsi="Times New Roman" w:cs="Times New Roman"/>
          <w:bCs/>
          <w:sz w:val="24"/>
          <w:szCs w:val="24"/>
        </w:rPr>
        <w:t xml:space="preserve"> 3.1-</w:t>
      </w:r>
      <w:r w:rsidR="00714561">
        <w:rPr>
          <w:rFonts w:ascii="Times New Roman" w:eastAsia="Times New Roman" w:hAnsi="Times New Roman" w:cs="Times New Roman"/>
          <w:bCs/>
          <w:sz w:val="24"/>
          <w:szCs w:val="24"/>
        </w:rPr>
        <w:t>3.14</w:t>
      </w:r>
    </w:p>
    <w:p w14:paraId="77F6DB2D" w14:textId="61334509" w:rsidR="00D8240A" w:rsidRDefault="00A95373"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DAC4396" wp14:editId="62312F38">
            <wp:extent cx="5731510" cy="3222625"/>
            <wp:effectExtent l="0" t="0" r="2540" b="0"/>
            <wp:docPr id="1425573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73443" name="Picture 142557344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5C16466" w14:textId="77777777" w:rsidR="00714561" w:rsidRDefault="00714561" w:rsidP="00D25C30">
      <w:pPr>
        <w:spacing w:line="360" w:lineRule="auto"/>
        <w:rPr>
          <w:rFonts w:ascii="Times New Roman" w:eastAsia="Times New Roman" w:hAnsi="Times New Roman" w:cs="Times New Roman"/>
          <w:bCs/>
          <w:sz w:val="24"/>
          <w:szCs w:val="24"/>
        </w:rPr>
      </w:pPr>
    </w:p>
    <w:p w14:paraId="358CC357" w14:textId="711AC628" w:rsidR="00A000DC"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w:t>
      </w:r>
      <w:r w:rsidR="00A000DC">
        <w:rPr>
          <w:rFonts w:ascii="Times New Roman" w:eastAsia="Times New Roman" w:hAnsi="Times New Roman" w:cs="Times New Roman"/>
          <w:b/>
          <w:sz w:val="20"/>
          <w:szCs w:val="20"/>
        </w:rPr>
        <w:t xml:space="preserve"> 3.1</w:t>
      </w:r>
      <w:r w:rsidR="00E560E8">
        <w:rPr>
          <w:rFonts w:ascii="Times New Roman" w:eastAsia="Times New Roman" w:hAnsi="Times New Roman" w:cs="Times New Roman"/>
          <w:b/>
          <w:sz w:val="20"/>
          <w:szCs w:val="20"/>
        </w:rPr>
        <w:t xml:space="preserve">-Preview of output design </w:t>
      </w:r>
      <w:r w:rsidR="00F05CAA">
        <w:rPr>
          <w:rFonts w:ascii="Times New Roman" w:eastAsia="Times New Roman" w:hAnsi="Times New Roman" w:cs="Times New Roman"/>
          <w:b/>
          <w:sz w:val="20"/>
          <w:szCs w:val="20"/>
        </w:rPr>
        <w:t>to welcome users</w:t>
      </w:r>
    </w:p>
    <w:p w14:paraId="35674E54" w14:textId="77777777" w:rsidR="00714561" w:rsidRDefault="00714561" w:rsidP="00D25C30">
      <w:pPr>
        <w:spacing w:line="360" w:lineRule="auto"/>
        <w:jc w:val="center"/>
        <w:rPr>
          <w:rFonts w:ascii="Times New Roman" w:eastAsia="Times New Roman" w:hAnsi="Times New Roman" w:cs="Times New Roman"/>
          <w:b/>
          <w:sz w:val="20"/>
          <w:szCs w:val="20"/>
        </w:rPr>
      </w:pPr>
    </w:p>
    <w:p w14:paraId="1C433E69" w14:textId="77777777" w:rsidR="00714561" w:rsidRDefault="00714561" w:rsidP="00D25C30">
      <w:pPr>
        <w:spacing w:line="360" w:lineRule="auto"/>
        <w:jc w:val="center"/>
        <w:rPr>
          <w:rFonts w:ascii="Times New Roman" w:eastAsia="Times New Roman" w:hAnsi="Times New Roman" w:cs="Times New Roman"/>
          <w:b/>
          <w:sz w:val="20"/>
          <w:szCs w:val="20"/>
        </w:rPr>
      </w:pPr>
    </w:p>
    <w:p w14:paraId="4BDFFA53" w14:textId="77777777" w:rsidR="00714561" w:rsidRDefault="00714561" w:rsidP="00D25C30">
      <w:pPr>
        <w:spacing w:line="360" w:lineRule="auto"/>
        <w:jc w:val="center"/>
        <w:rPr>
          <w:rFonts w:ascii="Times New Roman" w:eastAsia="Times New Roman" w:hAnsi="Times New Roman" w:cs="Times New Roman"/>
          <w:b/>
          <w:sz w:val="20"/>
          <w:szCs w:val="20"/>
        </w:rPr>
      </w:pPr>
    </w:p>
    <w:p w14:paraId="2C154960" w14:textId="77777777" w:rsidR="00714561" w:rsidRDefault="00714561" w:rsidP="00D25C30">
      <w:pPr>
        <w:spacing w:line="360" w:lineRule="auto"/>
        <w:jc w:val="center"/>
        <w:rPr>
          <w:rFonts w:ascii="Times New Roman" w:eastAsia="Times New Roman" w:hAnsi="Times New Roman" w:cs="Times New Roman"/>
          <w:b/>
          <w:sz w:val="20"/>
          <w:szCs w:val="20"/>
        </w:rPr>
      </w:pPr>
    </w:p>
    <w:p w14:paraId="63618DB6" w14:textId="77777777" w:rsidR="00714561" w:rsidRDefault="00714561" w:rsidP="00D25C30">
      <w:pPr>
        <w:spacing w:line="360" w:lineRule="auto"/>
        <w:jc w:val="center"/>
        <w:rPr>
          <w:rFonts w:ascii="Times New Roman" w:eastAsia="Times New Roman" w:hAnsi="Times New Roman" w:cs="Times New Roman"/>
          <w:b/>
          <w:sz w:val="20"/>
          <w:szCs w:val="20"/>
        </w:rPr>
      </w:pPr>
    </w:p>
    <w:p w14:paraId="249BAA80" w14:textId="33DE88DC" w:rsidR="00F05CAA" w:rsidRDefault="00F05CAA"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7B354107" wp14:editId="56E888B8">
            <wp:extent cx="5731510" cy="3222625"/>
            <wp:effectExtent l="0" t="0" r="2540" b="0"/>
            <wp:docPr id="133348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8208" name="Picture 133348208"/>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B9C8FE1" w14:textId="77777777" w:rsidR="00714561" w:rsidRDefault="00714561" w:rsidP="00D25C30">
      <w:pPr>
        <w:spacing w:line="360" w:lineRule="auto"/>
        <w:jc w:val="center"/>
        <w:rPr>
          <w:rFonts w:ascii="Times New Roman" w:eastAsia="Times New Roman" w:hAnsi="Times New Roman" w:cs="Times New Roman"/>
          <w:b/>
          <w:sz w:val="20"/>
          <w:szCs w:val="20"/>
        </w:rPr>
      </w:pPr>
    </w:p>
    <w:p w14:paraId="5C03D649" w14:textId="0A6AA56D" w:rsidR="00F05CAA"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w:t>
      </w:r>
      <w:r w:rsidR="00F05CAA">
        <w:rPr>
          <w:rFonts w:ascii="Times New Roman" w:eastAsia="Times New Roman" w:hAnsi="Times New Roman" w:cs="Times New Roman"/>
          <w:b/>
          <w:sz w:val="20"/>
          <w:szCs w:val="20"/>
        </w:rPr>
        <w:t xml:space="preserve"> 3.2</w:t>
      </w:r>
      <w:r w:rsidR="00C63CDE">
        <w:rPr>
          <w:rFonts w:ascii="Times New Roman" w:eastAsia="Times New Roman" w:hAnsi="Times New Roman" w:cs="Times New Roman"/>
          <w:b/>
          <w:sz w:val="20"/>
          <w:szCs w:val="20"/>
        </w:rPr>
        <w:t>-Preview of login page for admin</w:t>
      </w:r>
    </w:p>
    <w:p w14:paraId="60F2356A" w14:textId="77777777" w:rsidR="005644C5" w:rsidRDefault="005644C5" w:rsidP="00D25C30">
      <w:pPr>
        <w:spacing w:line="360" w:lineRule="auto"/>
        <w:jc w:val="center"/>
        <w:rPr>
          <w:rFonts w:ascii="Times New Roman" w:eastAsia="Times New Roman" w:hAnsi="Times New Roman" w:cs="Times New Roman"/>
          <w:b/>
          <w:sz w:val="20"/>
          <w:szCs w:val="20"/>
        </w:rPr>
      </w:pPr>
    </w:p>
    <w:p w14:paraId="372B9E0D" w14:textId="77777777" w:rsidR="005644C5" w:rsidRDefault="005644C5" w:rsidP="00D25C30">
      <w:pPr>
        <w:spacing w:line="360" w:lineRule="auto"/>
        <w:jc w:val="center"/>
        <w:rPr>
          <w:rFonts w:ascii="Times New Roman" w:eastAsia="Times New Roman" w:hAnsi="Times New Roman" w:cs="Times New Roman"/>
          <w:b/>
          <w:sz w:val="20"/>
          <w:szCs w:val="20"/>
        </w:rPr>
      </w:pPr>
    </w:p>
    <w:p w14:paraId="7B19A56D" w14:textId="7EB5CB9D" w:rsidR="00C63CDE" w:rsidRDefault="00C63CDE"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1F51511B" wp14:editId="442B2E14">
            <wp:extent cx="5731510" cy="3222625"/>
            <wp:effectExtent l="0" t="0" r="2540" b="0"/>
            <wp:docPr id="4600432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43287" name="Picture 460043287"/>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9A727F3" w14:textId="77777777" w:rsidR="00714561" w:rsidRDefault="00714561" w:rsidP="00D25C30">
      <w:pPr>
        <w:spacing w:line="360" w:lineRule="auto"/>
        <w:jc w:val="center"/>
        <w:rPr>
          <w:rFonts w:ascii="Times New Roman" w:eastAsia="Times New Roman" w:hAnsi="Times New Roman" w:cs="Times New Roman"/>
          <w:b/>
          <w:sz w:val="20"/>
          <w:szCs w:val="20"/>
        </w:rPr>
      </w:pPr>
    </w:p>
    <w:p w14:paraId="2C55E40B" w14:textId="4B053F7A" w:rsidR="006B6022"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w:t>
      </w:r>
      <w:r w:rsidR="006B6022">
        <w:rPr>
          <w:rFonts w:ascii="Times New Roman" w:eastAsia="Times New Roman" w:hAnsi="Times New Roman" w:cs="Times New Roman"/>
          <w:b/>
          <w:sz w:val="20"/>
          <w:szCs w:val="20"/>
        </w:rPr>
        <w:t xml:space="preserve"> 3.3-Output screen for </w:t>
      </w:r>
      <w:r w:rsidR="00B17454">
        <w:rPr>
          <w:rFonts w:ascii="Times New Roman" w:eastAsia="Times New Roman" w:hAnsi="Times New Roman" w:cs="Times New Roman"/>
          <w:b/>
          <w:sz w:val="20"/>
          <w:szCs w:val="20"/>
        </w:rPr>
        <w:t>admin choices</w:t>
      </w:r>
    </w:p>
    <w:p w14:paraId="1F9D999F" w14:textId="77777777" w:rsidR="00714561" w:rsidRDefault="00714561" w:rsidP="00D25C30">
      <w:pPr>
        <w:spacing w:line="360" w:lineRule="auto"/>
        <w:jc w:val="center"/>
        <w:rPr>
          <w:rFonts w:ascii="Times New Roman" w:eastAsia="Times New Roman" w:hAnsi="Times New Roman" w:cs="Times New Roman"/>
          <w:b/>
          <w:sz w:val="20"/>
          <w:szCs w:val="20"/>
        </w:rPr>
      </w:pPr>
    </w:p>
    <w:p w14:paraId="3B3BD21D" w14:textId="77777777" w:rsidR="00714561" w:rsidRDefault="00714561" w:rsidP="00D25C30">
      <w:pPr>
        <w:spacing w:line="360" w:lineRule="auto"/>
        <w:jc w:val="center"/>
        <w:rPr>
          <w:rFonts w:ascii="Times New Roman" w:eastAsia="Times New Roman" w:hAnsi="Times New Roman" w:cs="Times New Roman"/>
          <w:b/>
          <w:sz w:val="20"/>
          <w:szCs w:val="20"/>
        </w:rPr>
      </w:pPr>
    </w:p>
    <w:p w14:paraId="540DEB7B" w14:textId="77777777" w:rsidR="00714561" w:rsidRDefault="00714561" w:rsidP="00D25C30">
      <w:pPr>
        <w:spacing w:line="360" w:lineRule="auto"/>
        <w:jc w:val="center"/>
        <w:rPr>
          <w:rFonts w:ascii="Times New Roman" w:eastAsia="Times New Roman" w:hAnsi="Times New Roman" w:cs="Times New Roman"/>
          <w:b/>
          <w:sz w:val="20"/>
          <w:szCs w:val="20"/>
        </w:rPr>
      </w:pPr>
    </w:p>
    <w:p w14:paraId="385AB19F" w14:textId="77777777" w:rsidR="00714561" w:rsidRDefault="00714561" w:rsidP="00D25C30">
      <w:pPr>
        <w:spacing w:line="360" w:lineRule="auto"/>
        <w:jc w:val="center"/>
        <w:rPr>
          <w:rFonts w:ascii="Times New Roman" w:eastAsia="Times New Roman" w:hAnsi="Times New Roman" w:cs="Times New Roman"/>
          <w:b/>
          <w:sz w:val="20"/>
          <w:szCs w:val="20"/>
        </w:rPr>
      </w:pPr>
    </w:p>
    <w:p w14:paraId="3FC5B959" w14:textId="77777777" w:rsidR="00714561" w:rsidRDefault="00714561" w:rsidP="00D25C30">
      <w:pPr>
        <w:spacing w:line="360" w:lineRule="auto"/>
        <w:jc w:val="center"/>
        <w:rPr>
          <w:rFonts w:ascii="Times New Roman" w:eastAsia="Times New Roman" w:hAnsi="Times New Roman" w:cs="Times New Roman"/>
          <w:b/>
          <w:sz w:val="20"/>
          <w:szCs w:val="20"/>
        </w:rPr>
      </w:pPr>
    </w:p>
    <w:p w14:paraId="4CDA9DDE" w14:textId="2371A133" w:rsidR="00B17454" w:rsidRDefault="00224D17" w:rsidP="00D25C30">
      <w:pPr>
        <w:spacing w:line="360" w:lineRule="auto"/>
        <w:jc w:val="center"/>
        <w:rPr>
          <w:rFonts w:ascii="Times New Roman" w:eastAsia="Times New Roman" w:hAnsi="Times New Roman" w:cs="Times New Roman"/>
          <w:b/>
          <w:sz w:val="20"/>
          <w:szCs w:val="20"/>
        </w:rPr>
      </w:pPr>
      <w:r w:rsidRPr="00224D17">
        <w:rPr>
          <w:rFonts w:ascii="Times New Roman" w:eastAsia="Times New Roman" w:hAnsi="Times New Roman" w:cs="Times New Roman"/>
          <w:b/>
          <w:noProof/>
          <w:sz w:val="20"/>
          <w:szCs w:val="20"/>
        </w:rPr>
        <w:lastRenderedPageBreak/>
        <w:drawing>
          <wp:inline distT="0" distB="0" distL="0" distR="0" wp14:anchorId="5941D3F4" wp14:editId="579AD47F">
            <wp:extent cx="5731510" cy="3371850"/>
            <wp:effectExtent l="0" t="0" r="2540" b="0"/>
            <wp:docPr id="172901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12886" name=""/>
                    <pic:cNvPicPr/>
                  </pic:nvPicPr>
                  <pic:blipFill>
                    <a:blip r:embed="rId18"/>
                    <a:stretch>
                      <a:fillRect/>
                    </a:stretch>
                  </pic:blipFill>
                  <pic:spPr>
                    <a:xfrm>
                      <a:off x="0" y="0"/>
                      <a:ext cx="5731510" cy="3371850"/>
                    </a:xfrm>
                    <a:prstGeom prst="rect">
                      <a:avLst/>
                    </a:prstGeom>
                  </pic:spPr>
                </pic:pic>
              </a:graphicData>
            </a:graphic>
          </wp:inline>
        </w:drawing>
      </w:r>
    </w:p>
    <w:p w14:paraId="7DADCAE2" w14:textId="77777777" w:rsidR="00714561" w:rsidRDefault="00714561" w:rsidP="00D25C30">
      <w:pPr>
        <w:spacing w:line="360" w:lineRule="auto"/>
        <w:jc w:val="center"/>
        <w:rPr>
          <w:rFonts w:ascii="Times New Roman" w:eastAsia="Times New Roman" w:hAnsi="Times New Roman" w:cs="Times New Roman"/>
          <w:b/>
          <w:sz w:val="20"/>
          <w:szCs w:val="20"/>
        </w:rPr>
      </w:pPr>
    </w:p>
    <w:p w14:paraId="7743D6D4" w14:textId="5B047398" w:rsidR="00224D17"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w:t>
      </w:r>
      <w:r w:rsidR="00224D17">
        <w:rPr>
          <w:rFonts w:ascii="Times New Roman" w:eastAsia="Times New Roman" w:hAnsi="Times New Roman" w:cs="Times New Roman"/>
          <w:b/>
          <w:sz w:val="20"/>
          <w:szCs w:val="20"/>
        </w:rPr>
        <w:t xml:space="preserve"> 3.4-Ouput screen for </w:t>
      </w:r>
      <w:r w:rsidR="00B62146">
        <w:rPr>
          <w:rFonts w:ascii="Times New Roman" w:eastAsia="Times New Roman" w:hAnsi="Times New Roman" w:cs="Times New Roman"/>
          <w:b/>
          <w:sz w:val="20"/>
          <w:szCs w:val="20"/>
        </w:rPr>
        <w:t>admin choice 1</w:t>
      </w:r>
    </w:p>
    <w:p w14:paraId="06C1263B" w14:textId="77777777" w:rsidR="005644C5" w:rsidRDefault="005644C5" w:rsidP="00D25C30">
      <w:pPr>
        <w:spacing w:line="360" w:lineRule="auto"/>
        <w:jc w:val="center"/>
        <w:rPr>
          <w:rFonts w:ascii="Times New Roman" w:eastAsia="Times New Roman" w:hAnsi="Times New Roman" w:cs="Times New Roman"/>
          <w:b/>
          <w:sz w:val="20"/>
          <w:szCs w:val="20"/>
        </w:rPr>
      </w:pPr>
    </w:p>
    <w:p w14:paraId="67DFD589" w14:textId="77777777" w:rsidR="005644C5" w:rsidRDefault="005644C5" w:rsidP="00D25C30">
      <w:pPr>
        <w:spacing w:line="360" w:lineRule="auto"/>
        <w:jc w:val="center"/>
        <w:rPr>
          <w:rFonts w:ascii="Times New Roman" w:eastAsia="Times New Roman" w:hAnsi="Times New Roman" w:cs="Times New Roman"/>
          <w:b/>
          <w:sz w:val="20"/>
          <w:szCs w:val="20"/>
        </w:rPr>
      </w:pPr>
    </w:p>
    <w:p w14:paraId="1998BB34" w14:textId="46CEE460" w:rsidR="00CE7EFC" w:rsidRDefault="00CE7EFC"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0A1C1810" wp14:editId="49290E10">
            <wp:extent cx="5731510" cy="3222625"/>
            <wp:effectExtent l="0" t="0" r="2540" b="0"/>
            <wp:docPr id="5144077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07774" name="Picture 514407774"/>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1CAE0F6" w14:textId="77777777" w:rsidR="00714561" w:rsidRDefault="00714561" w:rsidP="00D25C30">
      <w:pPr>
        <w:spacing w:line="360" w:lineRule="auto"/>
        <w:jc w:val="center"/>
        <w:rPr>
          <w:rFonts w:ascii="Times New Roman" w:eastAsia="Times New Roman" w:hAnsi="Times New Roman" w:cs="Times New Roman"/>
          <w:b/>
          <w:sz w:val="20"/>
          <w:szCs w:val="20"/>
        </w:rPr>
      </w:pPr>
    </w:p>
    <w:p w14:paraId="798B79DF" w14:textId="4D2C3A8B" w:rsidR="0047169C"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w:t>
      </w:r>
      <w:r w:rsidR="0047169C">
        <w:rPr>
          <w:rFonts w:ascii="Times New Roman" w:eastAsia="Times New Roman" w:hAnsi="Times New Roman" w:cs="Times New Roman"/>
          <w:b/>
          <w:sz w:val="20"/>
          <w:szCs w:val="20"/>
        </w:rPr>
        <w:t xml:space="preserve"> 3.5-Ouput screen for </w:t>
      </w:r>
      <w:r w:rsidR="00B76751">
        <w:rPr>
          <w:rFonts w:ascii="Times New Roman" w:eastAsia="Times New Roman" w:hAnsi="Times New Roman" w:cs="Times New Roman"/>
          <w:b/>
          <w:sz w:val="20"/>
          <w:szCs w:val="20"/>
        </w:rPr>
        <w:t>adding product</w:t>
      </w:r>
    </w:p>
    <w:p w14:paraId="2999C4BA" w14:textId="77777777" w:rsidR="00714561" w:rsidRDefault="00714561" w:rsidP="00D25C30">
      <w:pPr>
        <w:spacing w:line="360" w:lineRule="auto"/>
        <w:jc w:val="center"/>
        <w:rPr>
          <w:rFonts w:ascii="Times New Roman" w:eastAsia="Times New Roman" w:hAnsi="Times New Roman" w:cs="Times New Roman"/>
          <w:b/>
          <w:sz w:val="20"/>
          <w:szCs w:val="20"/>
        </w:rPr>
      </w:pPr>
    </w:p>
    <w:p w14:paraId="6EBB931A" w14:textId="77777777" w:rsidR="00714561" w:rsidRDefault="00714561" w:rsidP="00D25C30">
      <w:pPr>
        <w:spacing w:line="360" w:lineRule="auto"/>
        <w:jc w:val="center"/>
        <w:rPr>
          <w:rFonts w:ascii="Times New Roman" w:eastAsia="Times New Roman" w:hAnsi="Times New Roman" w:cs="Times New Roman"/>
          <w:b/>
          <w:sz w:val="20"/>
          <w:szCs w:val="20"/>
        </w:rPr>
      </w:pPr>
    </w:p>
    <w:p w14:paraId="0771238B" w14:textId="77777777" w:rsidR="00714561" w:rsidRDefault="00714561" w:rsidP="00D25C30">
      <w:pPr>
        <w:spacing w:line="360" w:lineRule="auto"/>
        <w:jc w:val="center"/>
        <w:rPr>
          <w:rFonts w:ascii="Times New Roman" w:eastAsia="Times New Roman" w:hAnsi="Times New Roman" w:cs="Times New Roman"/>
          <w:b/>
          <w:sz w:val="20"/>
          <w:szCs w:val="20"/>
        </w:rPr>
      </w:pPr>
    </w:p>
    <w:p w14:paraId="13103818" w14:textId="77777777" w:rsidR="00714561" w:rsidRDefault="00714561" w:rsidP="00D25C30">
      <w:pPr>
        <w:spacing w:line="360" w:lineRule="auto"/>
        <w:jc w:val="center"/>
        <w:rPr>
          <w:rFonts w:ascii="Times New Roman" w:eastAsia="Times New Roman" w:hAnsi="Times New Roman" w:cs="Times New Roman"/>
          <w:b/>
          <w:sz w:val="20"/>
          <w:szCs w:val="20"/>
        </w:rPr>
      </w:pPr>
    </w:p>
    <w:p w14:paraId="42084A07" w14:textId="77777777" w:rsidR="00B76751" w:rsidRDefault="00B76751" w:rsidP="00D25C30">
      <w:pPr>
        <w:spacing w:line="360" w:lineRule="auto"/>
        <w:jc w:val="center"/>
        <w:rPr>
          <w:rFonts w:ascii="Times New Roman" w:eastAsia="Times New Roman" w:hAnsi="Times New Roman" w:cs="Times New Roman"/>
          <w:b/>
          <w:sz w:val="20"/>
          <w:szCs w:val="20"/>
        </w:rPr>
      </w:pPr>
    </w:p>
    <w:p w14:paraId="0612B4B0" w14:textId="240D36AF" w:rsidR="00463A64" w:rsidRDefault="00463A64"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29F79372" wp14:editId="02DD48A5">
            <wp:extent cx="5731510" cy="3222625"/>
            <wp:effectExtent l="0" t="0" r="2540" b="0"/>
            <wp:docPr id="4555344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34457" name="Picture 455534457"/>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0CAE66E" w14:textId="77777777" w:rsidR="00714561" w:rsidRDefault="00714561" w:rsidP="00D25C30">
      <w:pPr>
        <w:spacing w:line="360" w:lineRule="auto"/>
        <w:jc w:val="center"/>
        <w:rPr>
          <w:rFonts w:ascii="Times New Roman" w:eastAsia="Times New Roman" w:hAnsi="Times New Roman" w:cs="Times New Roman"/>
          <w:b/>
          <w:sz w:val="20"/>
          <w:szCs w:val="20"/>
        </w:rPr>
      </w:pPr>
    </w:p>
    <w:p w14:paraId="2D2A69FB" w14:textId="7BAF89A9" w:rsidR="0047169C"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w:t>
      </w:r>
      <w:r w:rsidR="0047169C">
        <w:rPr>
          <w:rFonts w:ascii="Times New Roman" w:eastAsia="Times New Roman" w:hAnsi="Times New Roman" w:cs="Times New Roman"/>
          <w:b/>
          <w:sz w:val="20"/>
          <w:szCs w:val="20"/>
        </w:rPr>
        <w:t xml:space="preserve"> 3.</w:t>
      </w:r>
      <w:r w:rsidR="00B76751">
        <w:rPr>
          <w:rFonts w:ascii="Times New Roman" w:eastAsia="Times New Roman" w:hAnsi="Times New Roman" w:cs="Times New Roman"/>
          <w:b/>
          <w:sz w:val="20"/>
          <w:szCs w:val="20"/>
        </w:rPr>
        <w:t xml:space="preserve">6-Output </w:t>
      </w:r>
      <w:r w:rsidR="001944FE">
        <w:rPr>
          <w:rFonts w:ascii="Times New Roman" w:eastAsia="Times New Roman" w:hAnsi="Times New Roman" w:cs="Times New Roman"/>
          <w:b/>
          <w:sz w:val="20"/>
          <w:szCs w:val="20"/>
        </w:rPr>
        <w:t>screen for updating product</w:t>
      </w:r>
    </w:p>
    <w:p w14:paraId="00C553BF" w14:textId="77777777" w:rsidR="0047169C" w:rsidRDefault="0047169C" w:rsidP="00D25C30">
      <w:pPr>
        <w:spacing w:line="360" w:lineRule="auto"/>
        <w:jc w:val="center"/>
        <w:rPr>
          <w:rFonts w:ascii="Times New Roman" w:eastAsia="Times New Roman" w:hAnsi="Times New Roman" w:cs="Times New Roman"/>
          <w:b/>
          <w:sz w:val="20"/>
          <w:szCs w:val="20"/>
        </w:rPr>
      </w:pPr>
    </w:p>
    <w:p w14:paraId="544B3FB6" w14:textId="6B5BDF70" w:rsidR="00B62146" w:rsidRDefault="00CE7EFC" w:rsidP="00D25C30">
      <w:pPr>
        <w:spacing w:line="360" w:lineRule="auto"/>
        <w:jc w:val="center"/>
        <w:rPr>
          <w:rFonts w:ascii="Times New Roman" w:eastAsia="Times New Roman" w:hAnsi="Times New Roman" w:cs="Times New Roman"/>
          <w:b/>
          <w:sz w:val="20"/>
          <w:szCs w:val="20"/>
        </w:rPr>
      </w:pPr>
      <w:r w:rsidRPr="00CE7EFC">
        <w:rPr>
          <w:rFonts w:ascii="Times New Roman" w:eastAsia="Times New Roman" w:hAnsi="Times New Roman" w:cs="Times New Roman"/>
          <w:b/>
          <w:noProof/>
          <w:sz w:val="20"/>
          <w:szCs w:val="20"/>
        </w:rPr>
        <w:drawing>
          <wp:inline distT="0" distB="0" distL="0" distR="0" wp14:anchorId="3E97AD78" wp14:editId="1C01403B">
            <wp:extent cx="5731510" cy="3331845"/>
            <wp:effectExtent l="0" t="0" r="2540" b="1905"/>
            <wp:docPr id="135200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06390" name=""/>
                    <pic:cNvPicPr/>
                  </pic:nvPicPr>
                  <pic:blipFill>
                    <a:blip r:embed="rId21"/>
                    <a:stretch>
                      <a:fillRect/>
                    </a:stretch>
                  </pic:blipFill>
                  <pic:spPr>
                    <a:xfrm>
                      <a:off x="0" y="0"/>
                      <a:ext cx="5731510" cy="3331845"/>
                    </a:xfrm>
                    <a:prstGeom prst="rect">
                      <a:avLst/>
                    </a:prstGeom>
                  </pic:spPr>
                </pic:pic>
              </a:graphicData>
            </a:graphic>
          </wp:inline>
        </w:drawing>
      </w:r>
    </w:p>
    <w:p w14:paraId="01F69949" w14:textId="77777777" w:rsidR="00714561" w:rsidRDefault="00714561" w:rsidP="00D25C30">
      <w:pPr>
        <w:spacing w:line="360" w:lineRule="auto"/>
        <w:jc w:val="center"/>
        <w:rPr>
          <w:rFonts w:ascii="Times New Roman" w:eastAsia="Times New Roman" w:hAnsi="Times New Roman" w:cs="Times New Roman"/>
          <w:b/>
          <w:sz w:val="20"/>
          <w:szCs w:val="20"/>
        </w:rPr>
      </w:pPr>
    </w:p>
    <w:p w14:paraId="1B314B0D" w14:textId="124B6EEC" w:rsidR="0047169C"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w:t>
      </w:r>
      <w:r w:rsidR="0047169C">
        <w:rPr>
          <w:rFonts w:ascii="Times New Roman" w:eastAsia="Times New Roman" w:hAnsi="Times New Roman" w:cs="Times New Roman"/>
          <w:b/>
          <w:sz w:val="20"/>
          <w:szCs w:val="20"/>
        </w:rPr>
        <w:t xml:space="preserve"> 3.</w:t>
      </w:r>
      <w:r w:rsidR="00992FFC">
        <w:rPr>
          <w:rFonts w:ascii="Times New Roman" w:eastAsia="Times New Roman" w:hAnsi="Times New Roman" w:cs="Times New Roman"/>
          <w:b/>
          <w:sz w:val="20"/>
          <w:szCs w:val="20"/>
        </w:rPr>
        <w:t xml:space="preserve">7-Output screen displaying employees’ details </w:t>
      </w:r>
    </w:p>
    <w:p w14:paraId="7AE4161D" w14:textId="77777777" w:rsidR="0047169C" w:rsidRDefault="0047169C" w:rsidP="00D25C30">
      <w:pPr>
        <w:spacing w:line="360" w:lineRule="auto"/>
        <w:jc w:val="center"/>
        <w:rPr>
          <w:rFonts w:ascii="Times New Roman" w:eastAsia="Times New Roman" w:hAnsi="Times New Roman" w:cs="Times New Roman"/>
          <w:b/>
          <w:sz w:val="20"/>
          <w:szCs w:val="20"/>
        </w:rPr>
      </w:pPr>
    </w:p>
    <w:p w14:paraId="327ADABE" w14:textId="77777777" w:rsidR="00714561" w:rsidRDefault="00714561" w:rsidP="00D25C30">
      <w:pPr>
        <w:spacing w:line="360" w:lineRule="auto"/>
        <w:jc w:val="center"/>
        <w:rPr>
          <w:rFonts w:ascii="Times New Roman" w:eastAsia="Times New Roman" w:hAnsi="Times New Roman" w:cs="Times New Roman"/>
          <w:b/>
          <w:sz w:val="20"/>
          <w:szCs w:val="20"/>
        </w:rPr>
      </w:pPr>
    </w:p>
    <w:p w14:paraId="6B1C551B" w14:textId="77777777" w:rsidR="00463A64" w:rsidRDefault="00463A64" w:rsidP="00D25C30">
      <w:pPr>
        <w:spacing w:line="360" w:lineRule="auto"/>
        <w:jc w:val="center"/>
        <w:rPr>
          <w:rFonts w:ascii="Times New Roman" w:eastAsia="Times New Roman" w:hAnsi="Times New Roman" w:cs="Times New Roman"/>
          <w:b/>
          <w:sz w:val="20"/>
          <w:szCs w:val="20"/>
        </w:rPr>
      </w:pPr>
    </w:p>
    <w:p w14:paraId="5140B5B5" w14:textId="058999D3" w:rsidR="00CE7EFC" w:rsidRDefault="00CE7EFC"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0ADEDFCA" wp14:editId="325AD57B">
            <wp:extent cx="5731510" cy="3222625"/>
            <wp:effectExtent l="0" t="0" r="2540" b="0"/>
            <wp:docPr id="1831774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4667" name="Picture 1831774667"/>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6B2A4BC" w14:textId="77777777" w:rsidR="00714561" w:rsidRDefault="00714561" w:rsidP="00D25C30">
      <w:pPr>
        <w:spacing w:line="360" w:lineRule="auto"/>
        <w:jc w:val="center"/>
        <w:rPr>
          <w:rFonts w:ascii="Times New Roman" w:eastAsia="Times New Roman" w:hAnsi="Times New Roman" w:cs="Times New Roman"/>
          <w:b/>
          <w:sz w:val="20"/>
          <w:szCs w:val="20"/>
        </w:rPr>
      </w:pPr>
    </w:p>
    <w:p w14:paraId="14EB3CA4" w14:textId="4137E97C" w:rsidR="0047169C"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w:t>
      </w:r>
      <w:r w:rsidR="0047169C">
        <w:rPr>
          <w:rFonts w:ascii="Times New Roman" w:eastAsia="Times New Roman" w:hAnsi="Times New Roman" w:cs="Times New Roman"/>
          <w:b/>
          <w:sz w:val="20"/>
          <w:szCs w:val="20"/>
        </w:rPr>
        <w:t xml:space="preserve"> 3.</w:t>
      </w:r>
      <w:r w:rsidR="00992FFC">
        <w:rPr>
          <w:rFonts w:ascii="Times New Roman" w:eastAsia="Times New Roman" w:hAnsi="Times New Roman" w:cs="Times New Roman"/>
          <w:b/>
          <w:sz w:val="20"/>
          <w:szCs w:val="20"/>
        </w:rPr>
        <w:t>8-Output Screen for adding a new employee</w:t>
      </w:r>
    </w:p>
    <w:p w14:paraId="2F741F8D" w14:textId="77777777" w:rsidR="0047169C" w:rsidRDefault="0047169C" w:rsidP="00D25C30">
      <w:pPr>
        <w:spacing w:line="360" w:lineRule="auto"/>
        <w:jc w:val="center"/>
        <w:rPr>
          <w:rFonts w:ascii="Times New Roman" w:eastAsia="Times New Roman" w:hAnsi="Times New Roman" w:cs="Times New Roman"/>
          <w:b/>
          <w:sz w:val="20"/>
          <w:szCs w:val="20"/>
        </w:rPr>
      </w:pPr>
    </w:p>
    <w:p w14:paraId="6326AA87" w14:textId="77777777" w:rsidR="00463A64" w:rsidRDefault="00463A64" w:rsidP="00D25C30">
      <w:pPr>
        <w:spacing w:line="360" w:lineRule="auto"/>
        <w:jc w:val="center"/>
        <w:rPr>
          <w:rFonts w:ascii="Times New Roman" w:eastAsia="Times New Roman" w:hAnsi="Times New Roman" w:cs="Times New Roman"/>
          <w:b/>
          <w:sz w:val="20"/>
          <w:szCs w:val="20"/>
        </w:rPr>
      </w:pPr>
    </w:p>
    <w:p w14:paraId="3881255B" w14:textId="2FA607FE" w:rsidR="00463A64" w:rsidRDefault="00463A64"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0F8D5C64" wp14:editId="1BB9F69C">
            <wp:extent cx="5731510" cy="3222625"/>
            <wp:effectExtent l="0" t="0" r="2540" b="0"/>
            <wp:docPr id="16849350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35009" name="Picture 1684935009"/>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F179AB4" w14:textId="77777777" w:rsidR="00714561" w:rsidRDefault="00714561" w:rsidP="00D25C30">
      <w:pPr>
        <w:spacing w:line="360" w:lineRule="auto"/>
        <w:jc w:val="center"/>
        <w:rPr>
          <w:rFonts w:ascii="Times New Roman" w:eastAsia="Times New Roman" w:hAnsi="Times New Roman" w:cs="Times New Roman"/>
          <w:b/>
          <w:sz w:val="20"/>
          <w:szCs w:val="20"/>
        </w:rPr>
      </w:pPr>
    </w:p>
    <w:p w14:paraId="266A6DC0" w14:textId="6F9722A3" w:rsidR="0047169C"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w:t>
      </w:r>
      <w:r w:rsidR="0047169C">
        <w:rPr>
          <w:rFonts w:ascii="Times New Roman" w:eastAsia="Times New Roman" w:hAnsi="Times New Roman" w:cs="Times New Roman"/>
          <w:b/>
          <w:sz w:val="20"/>
          <w:szCs w:val="20"/>
        </w:rPr>
        <w:t xml:space="preserve"> 3.</w:t>
      </w:r>
      <w:r w:rsidR="008A0FDF">
        <w:rPr>
          <w:rFonts w:ascii="Times New Roman" w:eastAsia="Times New Roman" w:hAnsi="Times New Roman" w:cs="Times New Roman"/>
          <w:b/>
          <w:sz w:val="20"/>
          <w:szCs w:val="20"/>
        </w:rPr>
        <w:t xml:space="preserve">9-output screen for updating </w:t>
      </w:r>
      <w:r w:rsidR="00DF7975">
        <w:rPr>
          <w:rFonts w:ascii="Times New Roman" w:eastAsia="Times New Roman" w:hAnsi="Times New Roman" w:cs="Times New Roman"/>
          <w:b/>
          <w:sz w:val="20"/>
          <w:szCs w:val="20"/>
        </w:rPr>
        <w:t>employees’ details</w:t>
      </w:r>
      <w:r w:rsidR="008A0FDF">
        <w:rPr>
          <w:rFonts w:ascii="Times New Roman" w:eastAsia="Times New Roman" w:hAnsi="Times New Roman" w:cs="Times New Roman"/>
          <w:b/>
          <w:sz w:val="20"/>
          <w:szCs w:val="20"/>
        </w:rPr>
        <w:t xml:space="preserve"> </w:t>
      </w:r>
    </w:p>
    <w:p w14:paraId="1967B02B" w14:textId="77777777" w:rsidR="00714561" w:rsidRDefault="00714561" w:rsidP="00D25C30">
      <w:pPr>
        <w:spacing w:line="360" w:lineRule="auto"/>
        <w:jc w:val="center"/>
        <w:rPr>
          <w:rFonts w:ascii="Times New Roman" w:eastAsia="Times New Roman" w:hAnsi="Times New Roman" w:cs="Times New Roman"/>
          <w:b/>
          <w:sz w:val="20"/>
          <w:szCs w:val="20"/>
        </w:rPr>
      </w:pPr>
    </w:p>
    <w:p w14:paraId="2FC7FE10" w14:textId="77777777" w:rsidR="0047169C" w:rsidRDefault="0047169C" w:rsidP="00D25C30">
      <w:pPr>
        <w:spacing w:line="360" w:lineRule="auto"/>
        <w:jc w:val="center"/>
        <w:rPr>
          <w:rFonts w:ascii="Times New Roman" w:eastAsia="Times New Roman" w:hAnsi="Times New Roman" w:cs="Times New Roman"/>
          <w:b/>
          <w:sz w:val="20"/>
          <w:szCs w:val="20"/>
        </w:rPr>
      </w:pPr>
    </w:p>
    <w:p w14:paraId="61133663" w14:textId="77777777" w:rsidR="00714561" w:rsidRDefault="00714561" w:rsidP="00D25C30">
      <w:pPr>
        <w:spacing w:line="360" w:lineRule="auto"/>
        <w:jc w:val="center"/>
        <w:rPr>
          <w:rFonts w:ascii="Times New Roman" w:eastAsia="Times New Roman" w:hAnsi="Times New Roman" w:cs="Times New Roman"/>
          <w:b/>
          <w:sz w:val="20"/>
          <w:szCs w:val="20"/>
        </w:rPr>
      </w:pPr>
    </w:p>
    <w:p w14:paraId="43BCCBC3" w14:textId="77777777" w:rsidR="00714561" w:rsidRDefault="00714561" w:rsidP="00D25C30">
      <w:pPr>
        <w:spacing w:line="360" w:lineRule="auto"/>
        <w:jc w:val="center"/>
        <w:rPr>
          <w:rFonts w:ascii="Times New Roman" w:eastAsia="Times New Roman" w:hAnsi="Times New Roman" w:cs="Times New Roman"/>
          <w:b/>
          <w:sz w:val="20"/>
          <w:szCs w:val="20"/>
        </w:rPr>
      </w:pPr>
    </w:p>
    <w:p w14:paraId="47BD6132" w14:textId="77777777" w:rsidR="00714561" w:rsidRDefault="00714561" w:rsidP="00D25C30">
      <w:pPr>
        <w:spacing w:line="360" w:lineRule="auto"/>
        <w:jc w:val="center"/>
        <w:rPr>
          <w:rFonts w:ascii="Times New Roman" w:eastAsia="Times New Roman" w:hAnsi="Times New Roman" w:cs="Times New Roman"/>
          <w:b/>
          <w:sz w:val="20"/>
          <w:szCs w:val="20"/>
        </w:rPr>
      </w:pPr>
    </w:p>
    <w:p w14:paraId="6728677E" w14:textId="389DC8CA" w:rsidR="00CE7EFC" w:rsidRDefault="00F15139" w:rsidP="00D25C30">
      <w:pPr>
        <w:spacing w:line="360" w:lineRule="auto"/>
        <w:jc w:val="center"/>
        <w:rPr>
          <w:rFonts w:ascii="Times New Roman" w:eastAsia="Times New Roman" w:hAnsi="Times New Roman" w:cs="Times New Roman"/>
          <w:b/>
          <w:sz w:val="20"/>
          <w:szCs w:val="20"/>
        </w:rPr>
      </w:pPr>
      <w:r w:rsidRPr="00F15139">
        <w:rPr>
          <w:rFonts w:ascii="Times New Roman" w:eastAsia="Times New Roman" w:hAnsi="Times New Roman" w:cs="Times New Roman"/>
          <w:b/>
          <w:noProof/>
          <w:sz w:val="20"/>
          <w:szCs w:val="20"/>
        </w:rPr>
        <w:lastRenderedPageBreak/>
        <w:drawing>
          <wp:inline distT="0" distB="0" distL="0" distR="0" wp14:anchorId="182CC37A" wp14:editId="7140D2C8">
            <wp:extent cx="5731510" cy="3205480"/>
            <wp:effectExtent l="0" t="0" r="2540" b="0"/>
            <wp:docPr id="162176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61064" name=""/>
                    <pic:cNvPicPr/>
                  </pic:nvPicPr>
                  <pic:blipFill>
                    <a:blip r:embed="rId24"/>
                    <a:stretch>
                      <a:fillRect/>
                    </a:stretch>
                  </pic:blipFill>
                  <pic:spPr>
                    <a:xfrm>
                      <a:off x="0" y="0"/>
                      <a:ext cx="5731510" cy="3205480"/>
                    </a:xfrm>
                    <a:prstGeom prst="rect">
                      <a:avLst/>
                    </a:prstGeom>
                  </pic:spPr>
                </pic:pic>
              </a:graphicData>
            </a:graphic>
          </wp:inline>
        </w:drawing>
      </w:r>
    </w:p>
    <w:p w14:paraId="173B3900" w14:textId="77777777" w:rsidR="00714561" w:rsidRDefault="00714561" w:rsidP="00D25C30">
      <w:pPr>
        <w:spacing w:line="360" w:lineRule="auto"/>
        <w:jc w:val="center"/>
        <w:rPr>
          <w:rFonts w:ascii="Times New Roman" w:eastAsia="Times New Roman" w:hAnsi="Times New Roman" w:cs="Times New Roman"/>
          <w:b/>
          <w:sz w:val="20"/>
          <w:szCs w:val="20"/>
        </w:rPr>
      </w:pPr>
    </w:p>
    <w:p w14:paraId="4EE8A1BC" w14:textId="77777777" w:rsidR="00714561" w:rsidRDefault="00714561" w:rsidP="00D25C30">
      <w:pPr>
        <w:spacing w:line="360" w:lineRule="auto"/>
        <w:jc w:val="center"/>
        <w:rPr>
          <w:rFonts w:ascii="Times New Roman" w:eastAsia="Times New Roman" w:hAnsi="Times New Roman" w:cs="Times New Roman"/>
          <w:b/>
          <w:sz w:val="20"/>
          <w:szCs w:val="20"/>
        </w:rPr>
      </w:pPr>
    </w:p>
    <w:p w14:paraId="2F395F2E" w14:textId="16761C4F" w:rsidR="0047169C"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w:t>
      </w:r>
      <w:r w:rsidR="0047169C">
        <w:rPr>
          <w:rFonts w:ascii="Times New Roman" w:eastAsia="Times New Roman" w:hAnsi="Times New Roman" w:cs="Times New Roman"/>
          <w:b/>
          <w:sz w:val="20"/>
          <w:szCs w:val="20"/>
        </w:rPr>
        <w:t xml:space="preserve"> 3.</w:t>
      </w:r>
      <w:r w:rsidR="00EC484E">
        <w:rPr>
          <w:rFonts w:ascii="Times New Roman" w:eastAsia="Times New Roman" w:hAnsi="Times New Roman" w:cs="Times New Roman"/>
          <w:b/>
          <w:sz w:val="20"/>
          <w:szCs w:val="20"/>
        </w:rPr>
        <w:t>10-</w:t>
      </w:r>
      <w:r w:rsidR="00733C81">
        <w:rPr>
          <w:rFonts w:ascii="Times New Roman" w:eastAsia="Times New Roman" w:hAnsi="Times New Roman" w:cs="Times New Roman"/>
          <w:b/>
          <w:sz w:val="20"/>
          <w:szCs w:val="20"/>
        </w:rPr>
        <w:t xml:space="preserve">Preview of </w:t>
      </w:r>
      <w:r w:rsidR="00836EFB">
        <w:rPr>
          <w:rFonts w:ascii="Times New Roman" w:eastAsia="Times New Roman" w:hAnsi="Times New Roman" w:cs="Times New Roman"/>
          <w:b/>
          <w:sz w:val="20"/>
          <w:szCs w:val="20"/>
        </w:rPr>
        <w:t>collection of inv</w:t>
      </w:r>
      <w:r w:rsidR="008F6711">
        <w:rPr>
          <w:rFonts w:ascii="Times New Roman" w:eastAsia="Times New Roman" w:hAnsi="Times New Roman" w:cs="Times New Roman"/>
          <w:b/>
          <w:sz w:val="20"/>
          <w:szCs w:val="20"/>
        </w:rPr>
        <w:t>o</w:t>
      </w:r>
      <w:r w:rsidR="00836EFB">
        <w:rPr>
          <w:rFonts w:ascii="Times New Roman" w:eastAsia="Times New Roman" w:hAnsi="Times New Roman" w:cs="Times New Roman"/>
          <w:b/>
          <w:sz w:val="20"/>
          <w:szCs w:val="20"/>
        </w:rPr>
        <w:t>ices generat</w:t>
      </w:r>
      <w:r w:rsidR="008F6711">
        <w:rPr>
          <w:rFonts w:ascii="Times New Roman" w:eastAsia="Times New Roman" w:hAnsi="Times New Roman" w:cs="Times New Roman"/>
          <w:b/>
          <w:sz w:val="20"/>
          <w:szCs w:val="20"/>
        </w:rPr>
        <w:t>ed</w:t>
      </w:r>
    </w:p>
    <w:p w14:paraId="27169069" w14:textId="77777777" w:rsidR="005644C5" w:rsidRDefault="005644C5" w:rsidP="00D25C30">
      <w:pPr>
        <w:spacing w:line="360" w:lineRule="auto"/>
        <w:jc w:val="center"/>
        <w:rPr>
          <w:rFonts w:ascii="Times New Roman" w:eastAsia="Times New Roman" w:hAnsi="Times New Roman" w:cs="Times New Roman"/>
          <w:b/>
          <w:sz w:val="20"/>
          <w:szCs w:val="20"/>
        </w:rPr>
      </w:pPr>
    </w:p>
    <w:p w14:paraId="7A7D9471" w14:textId="77777777" w:rsidR="005644C5" w:rsidRDefault="005644C5" w:rsidP="00D25C30">
      <w:pPr>
        <w:spacing w:line="360" w:lineRule="auto"/>
        <w:jc w:val="center"/>
        <w:rPr>
          <w:rFonts w:ascii="Times New Roman" w:eastAsia="Times New Roman" w:hAnsi="Times New Roman" w:cs="Times New Roman"/>
          <w:b/>
          <w:sz w:val="20"/>
          <w:szCs w:val="20"/>
        </w:rPr>
      </w:pPr>
    </w:p>
    <w:p w14:paraId="4CA04517" w14:textId="51F84561" w:rsidR="00F15139" w:rsidRDefault="00F15139"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3C8A83BD" wp14:editId="17E0F326">
            <wp:extent cx="5731510" cy="3222625"/>
            <wp:effectExtent l="0" t="0" r="2540" b="0"/>
            <wp:docPr id="1817287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87053" name="Picture 1817287053"/>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FC57AE" w14:textId="77777777" w:rsidR="00714561" w:rsidRDefault="00714561" w:rsidP="00D25C30">
      <w:pPr>
        <w:spacing w:line="360" w:lineRule="auto"/>
        <w:jc w:val="center"/>
        <w:rPr>
          <w:rFonts w:ascii="Times New Roman" w:eastAsia="Times New Roman" w:hAnsi="Times New Roman" w:cs="Times New Roman"/>
          <w:b/>
          <w:sz w:val="20"/>
          <w:szCs w:val="20"/>
        </w:rPr>
      </w:pPr>
    </w:p>
    <w:p w14:paraId="4C1A60F2" w14:textId="5362B12E" w:rsidR="0047169C"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w:t>
      </w:r>
      <w:r w:rsidR="0047169C">
        <w:rPr>
          <w:rFonts w:ascii="Times New Roman" w:eastAsia="Times New Roman" w:hAnsi="Times New Roman" w:cs="Times New Roman"/>
          <w:b/>
          <w:sz w:val="20"/>
          <w:szCs w:val="20"/>
        </w:rPr>
        <w:t xml:space="preserve"> 3.</w:t>
      </w:r>
      <w:r w:rsidR="008F6711">
        <w:rPr>
          <w:rFonts w:ascii="Times New Roman" w:eastAsia="Times New Roman" w:hAnsi="Times New Roman" w:cs="Times New Roman"/>
          <w:b/>
          <w:sz w:val="20"/>
          <w:szCs w:val="20"/>
        </w:rPr>
        <w:t>11-output screen for login page of employees</w:t>
      </w:r>
    </w:p>
    <w:p w14:paraId="69E332A2" w14:textId="77777777" w:rsidR="0047169C" w:rsidRDefault="0047169C" w:rsidP="00D25C30">
      <w:pPr>
        <w:spacing w:line="360" w:lineRule="auto"/>
        <w:jc w:val="center"/>
        <w:rPr>
          <w:rFonts w:ascii="Times New Roman" w:eastAsia="Times New Roman" w:hAnsi="Times New Roman" w:cs="Times New Roman"/>
          <w:b/>
          <w:sz w:val="20"/>
          <w:szCs w:val="20"/>
        </w:rPr>
      </w:pPr>
    </w:p>
    <w:p w14:paraId="75546499" w14:textId="77777777" w:rsidR="008B38E5" w:rsidRDefault="008B38E5" w:rsidP="00D25C30">
      <w:pPr>
        <w:spacing w:line="360" w:lineRule="auto"/>
        <w:jc w:val="center"/>
        <w:rPr>
          <w:rFonts w:ascii="Times New Roman" w:eastAsia="Times New Roman" w:hAnsi="Times New Roman" w:cs="Times New Roman"/>
          <w:b/>
          <w:sz w:val="20"/>
          <w:szCs w:val="20"/>
        </w:rPr>
      </w:pPr>
    </w:p>
    <w:p w14:paraId="52E76B83" w14:textId="77777777" w:rsidR="008B38E5" w:rsidRDefault="008B38E5" w:rsidP="00D25C30">
      <w:pPr>
        <w:spacing w:line="360" w:lineRule="auto"/>
        <w:jc w:val="center"/>
        <w:rPr>
          <w:rFonts w:ascii="Times New Roman" w:eastAsia="Times New Roman" w:hAnsi="Times New Roman" w:cs="Times New Roman"/>
          <w:b/>
          <w:sz w:val="20"/>
          <w:szCs w:val="20"/>
        </w:rPr>
      </w:pPr>
    </w:p>
    <w:p w14:paraId="0E28E7C9" w14:textId="77777777" w:rsidR="008B38E5" w:rsidRDefault="008B38E5" w:rsidP="00D25C30">
      <w:pPr>
        <w:spacing w:line="360" w:lineRule="auto"/>
        <w:jc w:val="center"/>
        <w:rPr>
          <w:rFonts w:ascii="Times New Roman" w:eastAsia="Times New Roman" w:hAnsi="Times New Roman" w:cs="Times New Roman"/>
          <w:b/>
          <w:sz w:val="20"/>
          <w:szCs w:val="20"/>
        </w:rPr>
      </w:pPr>
    </w:p>
    <w:p w14:paraId="0D35FDBD" w14:textId="77777777" w:rsidR="008B38E5" w:rsidRDefault="008B38E5" w:rsidP="00D25C30">
      <w:pPr>
        <w:spacing w:line="360" w:lineRule="auto"/>
        <w:jc w:val="center"/>
        <w:rPr>
          <w:rFonts w:ascii="Times New Roman" w:eastAsia="Times New Roman" w:hAnsi="Times New Roman" w:cs="Times New Roman"/>
          <w:b/>
          <w:sz w:val="20"/>
          <w:szCs w:val="20"/>
        </w:rPr>
      </w:pPr>
    </w:p>
    <w:p w14:paraId="7D99C243" w14:textId="6B492D17" w:rsidR="00121124" w:rsidRDefault="00121124" w:rsidP="00D25C30">
      <w:pPr>
        <w:spacing w:line="360" w:lineRule="auto"/>
        <w:jc w:val="center"/>
        <w:rPr>
          <w:rFonts w:ascii="Times New Roman" w:eastAsia="Times New Roman" w:hAnsi="Times New Roman" w:cs="Times New Roman"/>
          <w:b/>
          <w:sz w:val="20"/>
          <w:szCs w:val="20"/>
        </w:rPr>
      </w:pPr>
      <w:r w:rsidRPr="00121124">
        <w:rPr>
          <w:rFonts w:ascii="Times New Roman" w:eastAsia="Times New Roman" w:hAnsi="Times New Roman" w:cs="Times New Roman"/>
          <w:b/>
          <w:noProof/>
          <w:sz w:val="20"/>
          <w:szCs w:val="20"/>
        </w:rPr>
        <w:lastRenderedPageBreak/>
        <w:drawing>
          <wp:inline distT="0" distB="0" distL="0" distR="0" wp14:anchorId="7153B9DF" wp14:editId="53503674">
            <wp:extent cx="5731510" cy="3203575"/>
            <wp:effectExtent l="0" t="0" r="2540" b="0"/>
            <wp:docPr id="73701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16763" name=""/>
                    <pic:cNvPicPr/>
                  </pic:nvPicPr>
                  <pic:blipFill>
                    <a:blip r:embed="rId26"/>
                    <a:stretch>
                      <a:fillRect/>
                    </a:stretch>
                  </pic:blipFill>
                  <pic:spPr>
                    <a:xfrm>
                      <a:off x="0" y="0"/>
                      <a:ext cx="5731510" cy="3203575"/>
                    </a:xfrm>
                    <a:prstGeom prst="rect">
                      <a:avLst/>
                    </a:prstGeom>
                  </pic:spPr>
                </pic:pic>
              </a:graphicData>
            </a:graphic>
          </wp:inline>
        </w:drawing>
      </w:r>
    </w:p>
    <w:p w14:paraId="19C754EF" w14:textId="77777777" w:rsidR="00714561" w:rsidRDefault="00714561" w:rsidP="00D25C30">
      <w:pPr>
        <w:spacing w:line="360" w:lineRule="auto"/>
        <w:jc w:val="center"/>
        <w:rPr>
          <w:rFonts w:ascii="Times New Roman" w:eastAsia="Times New Roman" w:hAnsi="Times New Roman" w:cs="Times New Roman"/>
          <w:b/>
          <w:sz w:val="20"/>
          <w:szCs w:val="20"/>
        </w:rPr>
      </w:pPr>
    </w:p>
    <w:p w14:paraId="62107D94" w14:textId="77777777" w:rsidR="008B38E5" w:rsidRDefault="008B38E5" w:rsidP="00D25C30">
      <w:pPr>
        <w:spacing w:line="360" w:lineRule="auto"/>
        <w:jc w:val="center"/>
        <w:rPr>
          <w:rFonts w:ascii="Times New Roman" w:eastAsia="Times New Roman" w:hAnsi="Times New Roman" w:cs="Times New Roman"/>
          <w:b/>
          <w:sz w:val="20"/>
          <w:szCs w:val="20"/>
        </w:rPr>
      </w:pPr>
    </w:p>
    <w:p w14:paraId="4D125CCB" w14:textId="43DCCFB2" w:rsidR="0047169C"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w:t>
      </w:r>
      <w:r w:rsidR="0047169C">
        <w:rPr>
          <w:rFonts w:ascii="Times New Roman" w:eastAsia="Times New Roman" w:hAnsi="Times New Roman" w:cs="Times New Roman"/>
          <w:b/>
          <w:sz w:val="20"/>
          <w:szCs w:val="20"/>
        </w:rPr>
        <w:t xml:space="preserve"> 3.</w:t>
      </w:r>
      <w:r w:rsidR="00193E40">
        <w:rPr>
          <w:rFonts w:ascii="Times New Roman" w:eastAsia="Times New Roman" w:hAnsi="Times New Roman" w:cs="Times New Roman"/>
          <w:b/>
          <w:sz w:val="20"/>
          <w:szCs w:val="20"/>
        </w:rPr>
        <w:t>12-</w:t>
      </w:r>
      <w:r w:rsidR="0080151A">
        <w:rPr>
          <w:rFonts w:ascii="Times New Roman" w:eastAsia="Times New Roman" w:hAnsi="Times New Roman" w:cs="Times New Roman"/>
          <w:b/>
          <w:sz w:val="20"/>
          <w:szCs w:val="20"/>
        </w:rPr>
        <w:t>Preview of</w:t>
      </w:r>
      <w:r w:rsidR="00122234">
        <w:rPr>
          <w:rFonts w:ascii="Times New Roman" w:eastAsia="Times New Roman" w:hAnsi="Times New Roman" w:cs="Times New Roman"/>
          <w:b/>
          <w:sz w:val="20"/>
          <w:szCs w:val="20"/>
        </w:rPr>
        <w:t xml:space="preserve"> Billing system </w:t>
      </w:r>
    </w:p>
    <w:p w14:paraId="0C770548" w14:textId="77777777" w:rsidR="0047169C" w:rsidRDefault="0047169C" w:rsidP="00D25C30">
      <w:pPr>
        <w:spacing w:line="360" w:lineRule="auto"/>
        <w:jc w:val="center"/>
        <w:rPr>
          <w:rFonts w:ascii="Times New Roman" w:eastAsia="Times New Roman" w:hAnsi="Times New Roman" w:cs="Times New Roman"/>
          <w:b/>
          <w:sz w:val="20"/>
          <w:szCs w:val="20"/>
        </w:rPr>
      </w:pPr>
    </w:p>
    <w:p w14:paraId="5DF1A340" w14:textId="55CA8718" w:rsidR="00972E9C" w:rsidRDefault="00972E9C" w:rsidP="00D25C30">
      <w:pPr>
        <w:spacing w:line="360" w:lineRule="auto"/>
        <w:jc w:val="center"/>
        <w:rPr>
          <w:rFonts w:ascii="Times New Roman" w:eastAsia="Times New Roman" w:hAnsi="Times New Roman" w:cs="Times New Roman"/>
          <w:b/>
          <w:sz w:val="20"/>
          <w:szCs w:val="20"/>
        </w:rPr>
      </w:pPr>
      <w:r w:rsidRPr="00972E9C">
        <w:rPr>
          <w:rFonts w:ascii="Times New Roman" w:eastAsia="Times New Roman" w:hAnsi="Times New Roman" w:cs="Times New Roman"/>
          <w:b/>
          <w:noProof/>
          <w:sz w:val="20"/>
          <w:szCs w:val="20"/>
        </w:rPr>
        <w:drawing>
          <wp:inline distT="0" distB="0" distL="0" distR="0" wp14:anchorId="55AD996E" wp14:editId="63982E94">
            <wp:extent cx="5731510" cy="3183890"/>
            <wp:effectExtent l="0" t="0" r="2540" b="0"/>
            <wp:docPr id="67419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93800" name=""/>
                    <pic:cNvPicPr/>
                  </pic:nvPicPr>
                  <pic:blipFill>
                    <a:blip r:embed="rId27"/>
                    <a:stretch>
                      <a:fillRect/>
                    </a:stretch>
                  </pic:blipFill>
                  <pic:spPr>
                    <a:xfrm>
                      <a:off x="0" y="0"/>
                      <a:ext cx="5731510" cy="3183890"/>
                    </a:xfrm>
                    <a:prstGeom prst="rect">
                      <a:avLst/>
                    </a:prstGeom>
                  </pic:spPr>
                </pic:pic>
              </a:graphicData>
            </a:graphic>
          </wp:inline>
        </w:drawing>
      </w:r>
    </w:p>
    <w:p w14:paraId="1805FD47" w14:textId="77777777" w:rsidR="008B38E5" w:rsidRDefault="008B38E5" w:rsidP="00D25C30">
      <w:pPr>
        <w:spacing w:line="360" w:lineRule="auto"/>
        <w:jc w:val="center"/>
        <w:rPr>
          <w:rFonts w:ascii="Times New Roman" w:eastAsia="Times New Roman" w:hAnsi="Times New Roman" w:cs="Times New Roman"/>
          <w:b/>
          <w:sz w:val="20"/>
          <w:szCs w:val="20"/>
        </w:rPr>
      </w:pPr>
    </w:p>
    <w:p w14:paraId="23E8AFB3" w14:textId="157FF0CE" w:rsidR="0047169C"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w:t>
      </w:r>
      <w:r w:rsidR="0047169C">
        <w:rPr>
          <w:rFonts w:ascii="Times New Roman" w:eastAsia="Times New Roman" w:hAnsi="Times New Roman" w:cs="Times New Roman"/>
          <w:b/>
          <w:sz w:val="20"/>
          <w:szCs w:val="20"/>
        </w:rPr>
        <w:t xml:space="preserve"> 3.</w:t>
      </w:r>
      <w:r w:rsidR="005B0EC4">
        <w:rPr>
          <w:rFonts w:ascii="Times New Roman" w:eastAsia="Times New Roman" w:hAnsi="Times New Roman" w:cs="Times New Roman"/>
          <w:b/>
          <w:sz w:val="20"/>
          <w:szCs w:val="20"/>
        </w:rPr>
        <w:t>13</w:t>
      </w:r>
      <w:r w:rsidR="00872851">
        <w:rPr>
          <w:rFonts w:ascii="Times New Roman" w:eastAsia="Times New Roman" w:hAnsi="Times New Roman" w:cs="Times New Roman"/>
          <w:b/>
          <w:sz w:val="20"/>
          <w:szCs w:val="20"/>
        </w:rPr>
        <w:t xml:space="preserve"> screen showing bill generation</w:t>
      </w:r>
    </w:p>
    <w:p w14:paraId="74E55A4E" w14:textId="77777777" w:rsidR="008B38E5" w:rsidRDefault="008B38E5" w:rsidP="00D25C30">
      <w:pPr>
        <w:spacing w:line="360" w:lineRule="auto"/>
        <w:jc w:val="center"/>
        <w:rPr>
          <w:rFonts w:ascii="Times New Roman" w:eastAsia="Times New Roman" w:hAnsi="Times New Roman" w:cs="Times New Roman"/>
          <w:b/>
          <w:sz w:val="20"/>
          <w:szCs w:val="20"/>
        </w:rPr>
      </w:pPr>
    </w:p>
    <w:p w14:paraId="12296BD9" w14:textId="77777777" w:rsidR="008B38E5" w:rsidRDefault="008B38E5" w:rsidP="00D25C30">
      <w:pPr>
        <w:spacing w:line="360" w:lineRule="auto"/>
        <w:jc w:val="center"/>
        <w:rPr>
          <w:rFonts w:ascii="Times New Roman" w:eastAsia="Times New Roman" w:hAnsi="Times New Roman" w:cs="Times New Roman"/>
          <w:b/>
          <w:sz w:val="20"/>
          <w:szCs w:val="20"/>
        </w:rPr>
      </w:pPr>
    </w:p>
    <w:p w14:paraId="7BD48B15" w14:textId="77777777" w:rsidR="0047169C" w:rsidRDefault="0047169C" w:rsidP="00D25C30">
      <w:pPr>
        <w:spacing w:line="360" w:lineRule="auto"/>
        <w:jc w:val="center"/>
        <w:rPr>
          <w:rFonts w:ascii="Times New Roman" w:eastAsia="Times New Roman" w:hAnsi="Times New Roman" w:cs="Times New Roman"/>
          <w:b/>
          <w:sz w:val="20"/>
          <w:szCs w:val="20"/>
        </w:rPr>
      </w:pPr>
    </w:p>
    <w:p w14:paraId="16CC3F98" w14:textId="1C6E1794" w:rsidR="000F0F4D" w:rsidRDefault="0047169C" w:rsidP="00D25C30">
      <w:pPr>
        <w:spacing w:line="360" w:lineRule="auto"/>
        <w:jc w:val="center"/>
        <w:rPr>
          <w:rFonts w:ascii="Times New Roman" w:eastAsia="Times New Roman" w:hAnsi="Times New Roman" w:cs="Times New Roman"/>
          <w:b/>
          <w:sz w:val="20"/>
          <w:szCs w:val="20"/>
        </w:rPr>
      </w:pPr>
      <w:r w:rsidRPr="0047169C">
        <w:rPr>
          <w:rFonts w:ascii="Times New Roman" w:eastAsia="Times New Roman" w:hAnsi="Times New Roman" w:cs="Times New Roman"/>
          <w:b/>
          <w:noProof/>
          <w:sz w:val="20"/>
          <w:szCs w:val="20"/>
        </w:rPr>
        <w:lastRenderedPageBreak/>
        <w:drawing>
          <wp:inline distT="0" distB="0" distL="0" distR="0" wp14:anchorId="468B5352" wp14:editId="2D808CF8">
            <wp:extent cx="5731510" cy="3913505"/>
            <wp:effectExtent l="0" t="0" r="2540" b="0"/>
            <wp:docPr id="26223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31869" name=""/>
                    <pic:cNvPicPr/>
                  </pic:nvPicPr>
                  <pic:blipFill>
                    <a:blip r:embed="rId28"/>
                    <a:stretch>
                      <a:fillRect/>
                    </a:stretch>
                  </pic:blipFill>
                  <pic:spPr>
                    <a:xfrm>
                      <a:off x="0" y="0"/>
                      <a:ext cx="5731510" cy="3913505"/>
                    </a:xfrm>
                    <a:prstGeom prst="rect">
                      <a:avLst/>
                    </a:prstGeom>
                  </pic:spPr>
                </pic:pic>
              </a:graphicData>
            </a:graphic>
          </wp:inline>
        </w:drawing>
      </w:r>
    </w:p>
    <w:p w14:paraId="49CE9019" w14:textId="57A6A3F3" w:rsidR="0047169C"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w:t>
      </w:r>
      <w:r w:rsidR="0047169C">
        <w:rPr>
          <w:rFonts w:ascii="Times New Roman" w:eastAsia="Times New Roman" w:hAnsi="Times New Roman" w:cs="Times New Roman"/>
          <w:b/>
          <w:sz w:val="20"/>
          <w:szCs w:val="20"/>
        </w:rPr>
        <w:t xml:space="preserve"> 3.</w:t>
      </w:r>
      <w:r w:rsidR="00872851">
        <w:rPr>
          <w:rFonts w:ascii="Times New Roman" w:eastAsia="Times New Roman" w:hAnsi="Times New Roman" w:cs="Times New Roman"/>
          <w:b/>
          <w:sz w:val="20"/>
          <w:szCs w:val="20"/>
        </w:rPr>
        <w:t>14</w:t>
      </w:r>
      <w:r w:rsidR="00AE15DD">
        <w:rPr>
          <w:rFonts w:ascii="Times New Roman" w:eastAsia="Times New Roman" w:hAnsi="Times New Roman" w:cs="Times New Roman"/>
          <w:b/>
          <w:sz w:val="20"/>
          <w:szCs w:val="20"/>
        </w:rPr>
        <w:t>- Example of generated bill</w:t>
      </w:r>
    </w:p>
    <w:p w14:paraId="342E234B" w14:textId="77777777" w:rsidR="005644C5" w:rsidRDefault="005644C5" w:rsidP="00D25C30">
      <w:pPr>
        <w:spacing w:line="360" w:lineRule="auto"/>
        <w:jc w:val="center"/>
        <w:rPr>
          <w:rFonts w:ascii="Times New Roman" w:eastAsia="Times New Roman" w:hAnsi="Times New Roman" w:cs="Times New Roman"/>
          <w:b/>
          <w:sz w:val="20"/>
          <w:szCs w:val="20"/>
        </w:rPr>
      </w:pPr>
    </w:p>
    <w:p w14:paraId="1EDDB537" w14:textId="77777777" w:rsidR="001A6906" w:rsidRPr="001A6906" w:rsidRDefault="001A6906" w:rsidP="005644C5">
      <w:pPr>
        <w:spacing w:line="360" w:lineRule="auto"/>
        <w:jc w:val="both"/>
        <w:rPr>
          <w:rFonts w:ascii="Times New Roman" w:eastAsia="Times New Roman" w:hAnsi="Times New Roman" w:cs="Times New Roman"/>
          <w:b/>
          <w:sz w:val="28"/>
          <w:szCs w:val="28"/>
        </w:rPr>
      </w:pPr>
      <w:r w:rsidRPr="001A6906">
        <w:rPr>
          <w:rFonts w:ascii="Times New Roman" w:eastAsia="Times New Roman" w:hAnsi="Times New Roman" w:cs="Times New Roman"/>
          <w:b/>
          <w:sz w:val="28"/>
          <w:szCs w:val="28"/>
        </w:rPr>
        <w:t>3.5 Input Design</w:t>
      </w:r>
    </w:p>
    <w:p w14:paraId="39241720" w14:textId="7F4059F4" w:rsidR="007448A9" w:rsidRDefault="001A6906" w:rsidP="005644C5">
      <w:pPr>
        <w:spacing w:line="360" w:lineRule="auto"/>
        <w:jc w:val="both"/>
        <w:rPr>
          <w:rFonts w:ascii="Times New Roman" w:eastAsia="Times New Roman" w:hAnsi="Times New Roman" w:cs="Times New Roman"/>
          <w:bCs/>
          <w:sz w:val="24"/>
          <w:szCs w:val="24"/>
        </w:rPr>
      </w:pPr>
      <w:r w:rsidRPr="001A6906">
        <w:rPr>
          <w:rFonts w:ascii="Times New Roman" w:eastAsia="Times New Roman" w:hAnsi="Times New Roman" w:cs="Times New Roman"/>
          <w:bCs/>
          <w:sz w:val="24"/>
          <w:szCs w:val="24"/>
        </w:rPr>
        <w:t>In any organization, institution or any system of operation there is always an input</w:t>
      </w:r>
      <w:r>
        <w:rPr>
          <w:rFonts w:ascii="Times New Roman" w:eastAsia="Times New Roman" w:hAnsi="Times New Roman" w:cs="Times New Roman"/>
          <w:bCs/>
          <w:sz w:val="24"/>
          <w:szCs w:val="24"/>
        </w:rPr>
        <w:t xml:space="preserve"> </w:t>
      </w:r>
      <w:r w:rsidRPr="001A6906">
        <w:rPr>
          <w:rFonts w:ascii="Times New Roman" w:eastAsia="Times New Roman" w:hAnsi="Times New Roman" w:cs="Times New Roman"/>
          <w:bCs/>
          <w:sz w:val="24"/>
          <w:szCs w:val="24"/>
        </w:rPr>
        <w:t>into the system which keeps a system going, if the input is wrong definitely the output</w:t>
      </w:r>
      <w:r>
        <w:rPr>
          <w:rFonts w:ascii="Times New Roman" w:eastAsia="Times New Roman" w:hAnsi="Times New Roman" w:cs="Times New Roman"/>
          <w:bCs/>
          <w:sz w:val="24"/>
          <w:szCs w:val="24"/>
        </w:rPr>
        <w:t xml:space="preserve"> </w:t>
      </w:r>
      <w:r w:rsidRPr="001A6906">
        <w:rPr>
          <w:rFonts w:ascii="Times New Roman" w:eastAsia="Times New Roman" w:hAnsi="Times New Roman" w:cs="Times New Roman"/>
          <w:bCs/>
          <w:sz w:val="24"/>
          <w:szCs w:val="24"/>
        </w:rPr>
        <w:t>will be wrong. This design is meant to handle data about a particular product or stock in the Supermarkets as shown in Table 3.1- Table 3</w:t>
      </w:r>
      <w:r w:rsidR="00480A28">
        <w:rPr>
          <w:rFonts w:ascii="Times New Roman" w:eastAsia="Times New Roman" w:hAnsi="Times New Roman" w:cs="Times New Roman"/>
          <w:bCs/>
          <w:sz w:val="24"/>
          <w:szCs w:val="24"/>
        </w:rPr>
        <w:t>.</w:t>
      </w:r>
      <w:r w:rsidR="00B57E88">
        <w:rPr>
          <w:rFonts w:ascii="Times New Roman" w:eastAsia="Times New Roman" w:hAnsi="Times New Roman" w:cs="Times New Roman"/>
          <w:bCs/>
          <w:sz w:val="24"/>
          <w:szCs w:val="24"/>
        </w:rPr>
        <w:t>3</w:t>
      </w:r>
    </w:p>
    <w:p w14:paraId="37E9AD3E" w14:textId="77777777" w:rsidR="00480A28" w:rsidRDefault="00480A28" w:rsidP="00D25C30">
      <w:pPr>
        <w:spacing w:line="360" w:lineRule="auto"/>
        <w:rPr>
          <w:rFonts w:ascii="Times New Roman" w:eastAsia="Times New Roman" w:hAnsi="Times New Roman" w:cs="Times New Roman"/>
          <w:bCs/>
          <w:sz w:val="24"/>
          <w:szCs w:val="24"/>
        </w:rPr>
      </w:pPr>
    </w:p>
    <w:tbl>
      <w:tblPr>
        <w:tblStyle w:val="TableGrid"/>
        <w:tblW w:w="0" w:type="auto"/>
        <w:tblLook w:val="04A0" w:firstRow="1" w:lastRow="0" w:firstColumn="1" w:lastColumn="0" w:noHBand="0" w:noVBand="1"/>
      </w:tblPr>
      <w:tblGrid>
        <w:gridCol w:w="2906"/>
        <w:gridCol w:w="2882"/>
        <w:gridCol w:w="2865"/>
      </w:tblGrid>
      <w:tr w:rsidR="007448A9" w14:paraId="016D1273" w14:textId="77777777" w:rsidTr="007448A9">
        <w:tc>
          <w:tcPr>
            <w:tcW w:w="3005" w:type="dxa"/>
          </w:tcPr>
          <w:p w14:paraId="4D1A0D5F" w14:textId="6C20B911" w:rsidR="007448A9" w:rsidRDefault="003557B8"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Field Name</w:t>
            </w:r>
          </w:p>
        </w:tc>
        <w:tc>
          <w:tcPr>
            <w:tcW w:w="3005" w:type="dxa"/>
          </w:tcPr>
          <w:p w14:paraId="7B7FE155" w14:textId="268F9E8F" w:rsidR="007448A9" w:rsidRDefault="003557B8"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Data type</w:t>
            </w:r>
          </w:p>
        </w:tc>
        <w:tc>
          <w:tcPr>
            <w:tcW w:w="3006" w:type="dxa"/>
          </w:tcPr>
          <w:p w14:paraId="73F46253" w14:textId="04933E2F" w:rsidR="007448A9" w:rsidRDefault="003557B8"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Field Size</w:t>
            </w:r>
          </w:p>
        </w:tc>
      </w:tr>
      <w:tr w:rsidR="007448A9" w14:paraId="7B435868" w14:textId="77777777" w:rsidTr="007448A9">
        <w:tc>
          <w:tcPr>
            <w:tcW w:w="3005" w:type="dxa"/>
          </w:tcPr>
          <w:p w14:paraId="506988D6" w14:textId="3F228A91" w:rsidR="007448A9" w:rsidRDefault="003557B8"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Name</w:t>
            </w:r>
          </w:p>
        </w:tc>
        <w:tc>
          <w:tcPr>
            <w:tcW w:w="3005" w:type="dxa"/>
          </w:tcPr>
          <w:p w14:paraId="7BB36962" w14:textId="2B481053" w:rsidR="007448A9" w:rsidRDefault="003557B8"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Long text</w:t>
            </w:r>
          </w:p>
        </w:tc>
        <w:tc>
          <w:tcPr>
            <w:tcW w:w="3006" w:type="dxa"/>
          </w:tcPr>
          <w:p w14:paraId="2CDED2A2" w14:textId="4E64DFE7" w:rsidR="007448A9" w:rsidRDefault="00CF322C"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30</w:t>
            </w:r>
          </w:p>
        </w:tc>
      </w:tr>
      <w:tr w:rsidR="007448A9" w14:paraId="342B2DF3" w14:textId="77777777" w:rsidTr="007448A9">
        <w:tc>
          <w:tcPr>
            <w:tcW w:w="3005" w:type="dxa"/>
          </w:tcPr>
          <w:p w14:paraId="61A37987" w14:textId="53239DEF" w:rsidR="003557B8" w:rsidRDefault="003557B8"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Password</w:t>
            </w:r>
          </w:p>
        </w:tc>
        <w:tc>
          <w:tcPr>
            <w:tcW w:w="3005" w:type="dxa"/>
          </w:tcPr>
          <w:p w14:paraId="577A11AC" w14:textId="0DD2214D" w:rsidR="007448A9" w:rsidRDefault="003557B8"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Short text</w:t>
            </w:r>
          </w:p>
        </w:tc>
        <w:tc>
          <w:tcPr>
            <w:tcW w:w="3006" w:type="dxa"/>
          </w:tcPr>
          <w:p w14:paraId="0104E754" w14:textId="718E6C1D" w:rsidR="007448A9" w:rsidRDefault="00CF322C"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w:t>
            </w:r>
          </w:p>
        </w:tc>
      </w:tr>
      <w:tr w:rsidR="007448A9" w14:paraId="38DA7D67" w14:textId="77777777" w:rsidTr="007448A9">
        <w:tc>
          <w:tcPr>
            <w:tcW w:w="3005" w:type="dxa"/>
          </w:tcPr>
          <w:p w14:paraId="778E921A" w14:textId="50E5300A" w:rsidR="00C51241" w:rsidRDefault="00C51241"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Contact No.</w:t>
            </w:r>
          </w:p>
        </w:tc>
        <w:tc>
          <w:tcPr>
            <w:tcW w:w="3005" w:type="dxa"/>
          </w:tcPr>
          <w:p w14:paraId="3387D815" w14:textId="5E04C342" w:rsidR="007448A9" w:rsidRDefault="00E63B1C"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Number</w:t>
            </w:r>
          </w:p>
        </w:tc>
        <w:tc>
          <w:tcPr>
            <w:tcW w:w="3006" w:type="dxa"/>
          </w:tcPr>
          <w:p w14:paraId="7D797DC2" w14:textId="031538A9" w:rsidR="007448A9" w:rsidRDefault="00A63EFD"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w:t>
            </w:r>
          </w:p>
        </w:tc>
      </w:tr>
      <w:tr w:rsidR="007448A9" w14:paraId="2E4243A5" w14:textId="77777777" w:rsidTr="007448A9">
        <w:tc>
          <w:tcPr>
            <w:tcW w:w="3005" w:type="dxa"/>
          </w:tcPr>
          <w:p w14:paraId="3109B10F" w14:textId="5FF607BD" w:rsidR="007448A9" w:rsidRDefault="00C51241"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Address</w:t>
            </w:r>
          </w:p>
        </w:tc>
        <w:tc>
          <w:tcPr>
            <w:tcW w:w="3005" w:type="dxa"/>
          </w:tcPr>
          <w:p w14:paraId="5BDA61B7" w14:textId="01CDCCD9" w:rsidR="00E63B1C" w:rsidRDefault="00E63B1C"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Short text</w:t>
            </w:r>
          </w:p>
        </w:tc>
        <w:tc>
          <w:tcPr>
            <w:tcW w:w="3006" w:type="dxa"/>
          </w:tcPr>
          <w:p w14:paraId="63E39E71" w14:textId="7B11609D" w:rsidR="007448A9" w:rsidRDefault="00A63EFD"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w:t>
            </w:r>
          </w:p>
        </w:tc>
      </w:tr>
      <w:tr w:rsidR="007448A9" w14:paraId="5FC35C0C" w14:textId="77777777" w:rsidTr="007448A9">
        <w:tc>
          <w:tcPr>
            <w:tcW w:w="3005" w:type="dxa"/>
          </w:tcPr>
          <w:p w14:paraId="3F29EEAD" w14:textId="1DCFF262" w:rsidR="007448A9" w:rsidRDefault="00C51241"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Designation</w:t>
            </w:r>
          </w:p>
        </w:tc>
        <w:tc>
          <w:tcPr>
            <w:tcW w:w="3005" w:type="dxa"/>
          </w:tcPr>
          <w:p w14:paraId="46B6459A" w14:textId="4CCAEDF8" w:rsidR="007448A9" w:rsidRDefault="00CF322C"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Short text</w:t>
            </w:r>
          </w:p>
        </w:tc>
        <w:tc>
          <w:tcPr>
            <w:tcW w:w="3006" w:type="dxa"/>
          </w:tcPr>
          <w:p w14:paraId="59990E38" w14:textId="7728C97E" w:rsidR="007448A9" w:rsidRDefault="00A63EFD"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w:t>
            </w:r>
          </w:p>
        </w:tc>
      </w:tr>
      <w:tr w:rsidR="007448A9" w14:paraId="230347D1" w14:textId="77777777" w:rsidTr="007448A9">
        <w:tc>
          <w:tcPr>
            <w:tcW w:w="3005" w:type="dxa"/>
          </w:tcPr>
          <w:p w14:paraId="64AF332A" w14:textId="0A6530E8" w:rsidR="007448A9" w:rsidRDefault="00C51241"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Aadhar No.</w:t>
            </w:r>
          </w:p>
        </w:tc>
        <w:tc>
          <w:tcPr>
            <w:tcW w:w="3005" w:type="dxa"/>
          </w:tcPr>
          <w:p w14:paraId="304AC74C" w14:textId="2320F001" w:rsidR="007448A9" w:rsidRDefault="00CF322C"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Number</w:t>
            </w:r>
          </w:p>
        </w:tc>
        <w:tc>
          <w:tcPr>
            <w:tcW w:w="3006" w:type="dxa"/>
          </w:tcPr>
          <w:p w14:paraId="3FCC7DCF" w14:textId="75F77FC3" w:rsidR="007448A9" w:rsidRDefault="002913B2"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12</w:t>
            </w:r>
          </w:p>
        </w:tc>
      </w:tr>
    </w:tbl>
    <w:p w14:paraId="51E3060E" w14:textId="77777777" w:rsidR="007448A9" w:rsidRDefault="007448A9" w:rsidP="00D25C30">
      <w:pPr>
        <w:spacing w:line="360" w:lineRule="auto"/>
        <w:rPr>
          <w:rFonts w:ascii="Times New Roman" w:eastAsia="Times New Roman" w:hAnsi="Times New Roman" w:cs="Times New Roman"/>
          <w:bCs/>
          <w:sz w:val="24"/>
          <w:szCs w:val="24"/>
        </w:rPr>
      </w:pPr>
    </w:p>
    <w:p w14:paraId="0116D311" w14:textId="53271893" w:rsidR="0088639C" w:rsidRDefault="00E077CD" w:rsidP="00D25C30">
      <w:pPr>
        <w:spacing w:line="360" w:lineRule="auto"/>
        <w:jc w:val="center"/>
        <w:rPr>
          <w:rFonts w:ascii="Times New Roman" w:eastAsia="Times New Roman" w:hAnsi="Times New Roman" w:cs="Times New Roman"/>
          <w:b/>
          <w:sz w:val="20"/>
          <w:szCs w:val="20"/>
        </w:rPr>
      </w:pPr>
      <w:r w:rsidRPr="0088639C">
        <w:rPr>
          <w:rFonts w:ascii="Times New Roman" w:eastAsia="Times New Roman" w:hAnsi="Times New Roman" w:cs="Times New Roman"/>
          <w:b/>
          <w:sz w:val="20"/>
          <w:szCs w:val="20"/>
        </w:rPr>
        <w:t>Table</w:t>
      </w:r>
      <w:r w:rsidR="00FC22E5" w:rsidRPr="0088639C">
        <w:rPr>
          <w:rFonts w:ascii="Times New Roman" w:eastAsia="Times New Roman" w:hAnsi="Times New Roman" w:cs="Times New Roman"/>
          <w:b/>
          <w:sz w:val="20"/>
          <w:szCs w:val="20"/>
        </w:rPr>
        <w:t xml:space="preserve"> 3.1</w:t>
      </w:r>
      <w:r w:rsidR="0088639C" w:rsidRPr="0088639C">
        <w:rPr>
          <w:rFonts w:ascii="Times New Roman" w:eastAsia="Times New Roman" w:hAnsi="Times New Roman" w:cs="Times New Roman"/>
          <w:b/>
          <w:sz w:val="20"/>
          <w:szCs w:val="20"/>
        </w:rPr>
        <w:t>-</w:t>
      </w:r>
      <w:r w:rsidR="00543D92" w:rsidRPr="0088639C">
        <w:rPr>
          <w:rFonts w:ascii="Times New Roman" w:eastAsia="Times New Roman" w:hAnsi="Times New Roman" w:cs="Times New Roman"/>
          <w:b/>
          <w:sz w:val="20"/>
          <w:szCs w:val="20"/>
        </w:rPr>
        <w:t>Table for the input design to add</w:t>
      </w:r>
      <w:r w:rsidR="0088639C" w:rsidRPr="0088639C">
        <w:rPr>
          <w:rFonts w:ascii="Times New Roman" w:eastAsia="Times New Roman" w:hAnsi="Times New Roman" w:cs="Times New Roman"/>
          <w:b/>
          <w:sz w:val="20"/>
          <w:szCs w:val="20"/>
        </w:rPr>
        <w:t>/update employee</w:t>
      </w:r>
    </w:p>
    <w:p w14:paraId="2AC9997C" w14:textId="77777777" w:rsidR="005644C5" w:rsidRDefault="005644C5" w:rsidP="00D25C30">
      <w:pPr>
        <w:spacing w:line="360" w:lineRule="auto"/>
        <w:jc w:val="center"/>
        <w:rPr>
          <w:rFonts w:ascii="Times New Roman" w:eastAsia="Times New Roman" w:hAnsi="Times New Roman" w:cs="Times New Roman"/>
          <w:b/>
          <w:sz w:val="20"/>
          <w:szCs w:val="20"/>
        </w:rPr>
      </w:pPr>
    </w:p>
    <w:p w14:paraId="342658E8" w14:textId="77777777" w:rsidR="005644C5" w:rsidRPr="0088639C" w:rsidRDefault="005644C5" w:rsidP="00D25C30">
      <w:pPr>
        <w:spacing w:line="360" w:lineRule="auto"/>
        <w:jc w:val="center"/>
        <w:rPr>
          <w:rFonts w:ascii="Times New Roman" w:eastAsia="Times New Roman" w:hAnsi="Times New Roman" w:cs="Times New Roman"/>
          <w:b/>
          <w:sz w:val="20"/>
          <w:szCs w:val="20"/>
        </w:rPr>
      </w:pPr>
    </w:p>
    <w:p w14:paraId="0C01A9F8" w14:textId="648C9AAD" w:rsidR="00E077CD" w:rsidRPr="00E077CD" w:rsidRDefault="00543D92" w:rsidP="00D25C3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TableGrid"/>
        <w:tblW w:w="0" w:type="auto"/>
        <w:tblLook w:val="04A0" w:firstRow="1" w:lastRow="0" w:firstColumn="1" w:lastColumn="0" w:noHBand="0" w:noVBand="1"/>
      </w:tblPr>
      <w:tblGrid>
        <w:gridCol w:w="2896"/>
        <w:gridCol w:w="2889"/>
        <w:gridCol w:w="2868"/>
      </w:tblGrid>
      <w:tr w:rsidR="003F10DD" w14:paraId="512F7081" w14:textId="77777777" w:rsidTr="00480A28">
        <w:trPr>
          <w:trHeight w:val="267"/>
        </w:trPr>
        <w:tc>
          <w:tcPr>
            <w:tcW w:w="3005" w:type="dxa"/>
          </w:tcPr>
          <w:p w14:paraId="1534BE1C" w14:textId="581B16E1" w:rsidR="003F10DD" w:rsidRPr="003F10DD" w:rsidRDefault="003F10DD" w:rsidP="00D25C30">
            <w:pPr>
              <w:spacing w:line="360" w:lineRule="auto"/>
              <w:rPr>
                <w:rFonts w:ascii="Times New Roman" w:eastAsia="Times New Roman" w:hAnsi="Times New Roman" w:cs="Times New Roman"/>
                <w:bCs/>
                <w:sz w:val="24"/>
                <w:szCs w:val="24"/>
              </w:rPr>
            </w:pPr>
            <w:r w:rsidRPr="003F10DD">
              <w:rPr>
                <w:rFonts w:ascii="Times New Roman" w:eastAsia="Times New Roman" w:hAnsi="Times New Roman" w:cs="Times New Roman"/>
                <w:bCs/>
                <w:sz w:val="24"/>
                <w:szCs w:val="24"/>
              </w:rPr>
              <w:lastRenderedPageBreak/>
              <w:t xml:space="preserve">Field </w:t>
            </w:r>
            <w:r w:rsidR="006727E9">
              <w:rPr>
                <w:rFonts w:ascii="Times New Roman" w:eastAsia="Times New Roman" w:hAnsi="Times New Roman" w:cs="Times New Roman"/>
                <w:bCs/>
                <w:sz w:val="24"/>
                <w:szCs w:val="24"/>
              </w:rPr>
              <w:t>Name</w:t>
            </w:r>
          </w:p>
        </w:tc>
        <w:tc>
          <w:tcPr>
            <w:tcW w:w="3005" w:type="dxa"/>
          </w:tcPr>
          <w:p w14:paraId="236DEA14" w14:textId="030F7555" w:rsidR="003F10DD" w:rsidRPr="00150D21" w:rsidRDefault="00150D21" w:rsidP="00D25C30">
            <w:pPr>
              <w:spacing w:line="360" w:lineRule="auto"/>
              <w:rPr>
                <w:rFonts w:ascii="Times New Roman" w:eastAsia="Times New Roman" w:hAnsi="Times New Roman" w:cs="Times New Roman"/>
                <w:bCs/>
                <w:sz w:val="24"/>
                <w:szCs w:val="24"/>
              </w:rPr>
            </w:pPr>
            <w:r w:rsidRPr="00150D21">
              <w:rPr>
                <w:rFonts w:ascii="Times New Roman" w:eastAsia="Times New Roman" w:hAnsi="Times New Roman" w:cs="Times New Roman"/>
                <w:bCs/>
                <w:sz w:val="24"/>
                <w:szCs w:val="24"/>
              </w:rPr>
              <w:t>Datatype</w:t>
            </w:r>
          </w:p>
        </w:tc>
        <w:tc>
          <w:tcPr>
            <w:tcW w:w="3006" w:type="dxa"/>
          </w:tcPr>
          <w:p w14:paraId="4AB9B3B1" w14:textId="1BE1AF6F" w:rsidR="003F10DD" w:rsidRPr="00150D21" w:rsidRDefault="00150D21"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Field Size</w:t>
            </w:r>
          </w:p>
        </w:tc>
      </w:tr>
      <w:tr w:rsidR="003F10DD" w14:paraId="0D902837" w14:textId="77777777" w:rsidTr="003F10DD">
        <w:tc>
          <w:tcPr>
            <w:tcW w:w="3005" w:type="dxa"/>
          </w:tcPr>
          <w:p w14:paraId="23FBF196" w14:textId="43AF5D86" w:rsidR="003F10DD" w:rsidRPr="00150D21" w:rsidRDefault="00150D21"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Username</w:t>
            </w:r>
          </w:p>
        </w:tc>
        <w:tc>
          <w:tcPr>
            <w:tcW w:w="3005" w:type="dxa"/>
          </w:tcPr>
          <w:p w14:paraId="136FD07A" w14:textId="0163AAC9" w:rsidR="003F10DD" w:rsidRPr="00480A28" w:rsidRDefault="00480A28"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Short text</w:t>
            </w:r>
          </w:p>
        </w:tc>
        <w:tc>
          <w:tcPr>
            <w:tcW w:w="3006" w:type="dxa"/>
          </w:tcPr>
          <w:p w14:paraId="439D88A6" w14:textId="18643E7F" w:rsidR="003F10DD" w:rsidRPr="00480A28" w:rsidRDefault="00480A28"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15</w:t>
            </w:r>
          </w:p>
        </w:tc>
      </w:tr>
      <w:tr w:rsidR="003F10DD" w14:paraId="18C6F69D" w14:textId="77777777" w:rsidTr="003F10DD">
        <w:tc>
          <w:tcPr>
            <w:tcW w:w="3005" w:type="dxa"/>
          </w:tcPr>
          <w:p w14:paraId="6E638CA3" w14:textId="5C8F0375" w:rsidR="003F10DD" w:rsidRPr="00480A28" w:rsidRDefault="00480A28" w:rsidP="00D25C30">
            <w:pPr>
              <w:spacing w:line="360" w:lineRule="auto"/>
              <w:rPr>
                <w:rFonts w:ascii="Times New Roman" w:eastAsia="Times New Roman" w:hAnsi="Times New Roman" w:cs="Times New Roman"/>
                <w:bCs/>
                <w:sz w:val="24"/>
                <w:szCs w:val="28"/>
              </w:rPr>
            </w:pPr>
            <w:r>
              <w:rPr>
                <w:rFonts w:ascii="Times New Roman" w:eastAsia="Times New Roman" w:hAnsi="Times New Roman" w:cs="Times New Roman"/>
                <w:bCs/>
                <w:sz w:val="24"/>
                <w:szCs w:val="28"/>
              </w:rPr>
              <w:t>Password</w:t>
            </w:r>
          </w:p>
        </w:tc>
        <w:tc>
          <w:tcPr>
            <w:tcW w:w="3005" w:type="dxa"/>
          </w:tcPr>
          <w:p w14:paraId="7C172E11" w14:textId="5C19270A" w:rsidR="003F10DD" w:rsidRPr="00480A28" w:rsidRDefault="00480A28" w:rsidP="00D25C30">
            <w:pPr>
              <w:spacing w:line="360" w:lineRule="auto"/>
              <w:rPr>
                <w:rFonts w:ascii="Times New Roman" w:eastAsia="Times New Roman" w:hAnsi="Times New Roman" w:cs="Times New Roman"/>
                <w:bCs/>
                <w:sz w:val="24"/>
                <w:szCs w:val="24"/>
              </w:rPr>
            </w:pPr>
            <w:r w:rsidRPr="00480A28">
              <w:rPr>
                <w:rFonts w:ascii="Times New Roman" w:eastAsia="Times New Roman" w:hAnsi="Times New Roman" w:cs="Times New Roman"/>
                <w:bCs/>
                <w:sz w:val="24"/>
                <w:szCs w:val="24"/>
              </w:rPr>
              <w:t>Short text</w:t>
            </w:r>
          </w:p>
        </w:tc>
        <w:tc>
          <w:tcPr>
            <w:tcW w:w="3006" w:type="dxa"/>
          </w:tcPr>
          <w:p w14:paraId="204F2EE6" w14:textId="72D268C1" w:rsidR="003F10DD" w:rsidRPr="00480A28" w:rsidRDefault="00480A28"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w:t>
            </w:r>
          </w:p>
        </w:tc>
      </w:tr>
    </w:tbl>
    <w:p w14:paraId="4051AC03" w14:textId="77777777" w:rsidR="00D8240A" w:rsidRDefault="00D8240A" w:rsidP="00D25C30">
      <w:pPr>
        <w:spacing w:line="360" w:lineRule="auto"/>
        <w:rPr>
          <w:rFonts w:ascii="Times New Roman" w:eastAsia="Times New Roman" w:hAnsi="Times New Roman" w:cs="Times New Roman"/>
          <w:b/>
          <w:sz w:val="28"/>
          <w:szCs w:val="28"/>
        </w:rPr>
      </w:pPr>
    </w:p>
    <w:p w14:paraId="37B54AA8" w14:textId="4C4D4171" w:rsidR="0016343B" w:rsidRDefault="0088639C" w:rsidP="005644C5">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Table 3.2-Table </w:t>
      </w:r>
      <w:r w:rsidR="007318E7">
        <w:rPr>
          <w:rFonts w:ascii="Times New Roman" w:eastAsia="Times New Roman" w:hAnsi="Times New Roman" w:cs="Times New Roman"/>
          <w:b/>
          <w:sz w:val="20"/>
          <w:szCs w:val="20"/>
        </w:rPr>
        <w:t>for the input design to login</w:t>
      </w:r>
    </w:p>
    <w:p w14:paraId="671AED59" w14:textId="77777777" w:rsidR="0016343B" w:rsidRDefault="0016343B" w:rsidP="00D25C30">
      <w:pPr>
        <w:spacing w:line="360" w:lineRule="auto"/>
        <w:jc w:val="center"/>
        <w:rPr>
          <w:rFonts w:ascii="Times New Roman" w:eastAsia="Times New Roman" w:hAnsi="Times New Roman" w:cs="Times New Roman"/>
          <w:b/>
          <w:sz w:val="20"/>
          <w:szCs w:val="20"/>
        </w:rPr>
      </w:pPr>
    </w:p>
    <w:p w14:paraId="6F2AFF02" w14:textId="77777777" w:rsidR="00B57E88" w:rsidRPr="00740F9F" w:rsidRDefault="00B57E88" w:rsidP="00D25C30">
      <w:pPr>
        <w:spacing w:line="360" w:lineRule="auto"/>
        <w:rPr>
          <w:rFonts w:ascii="Times New Roman" w:eastAsia="Times New Roman" w:hAnsi="Times New Roman" w:cs="Times New Roman"/>
          <w:bCs/>
          <w:sz w:val="24"/>
          <w:szCs w:val="24"/>
        </w:rPr>
      </w:pPr>
    </w:p>
    <w:tbl>
      <w:tblPr>
        <w:tblStyle w:val="TableGrid"/>
        <w:tblW w:w="0" w:type="auto"/>
        <w:tblLook w:val="04A0" w:firstRow="1" w:lastRow="0" w:firstColumn="1" w:lastColumn="0" w:noHBand="0" w:noVBand="1"/>
      </w:tblPr>
      <w:tblGrid>
        <w:gridCol w:w="2892"/>
        <w:gridCol w:w="2892"/>
        <w:gridCol w:w="2869"/>
      </w:tblGrid>
      <w:tr w:rsidR="00B57E88" w14:paraId="28DC98E5" w14:textId="77777777" w:rsidTr="00B57E88">
        <w:tc>
          <w:tcPr>
            <w:tcW w:w="3005" w:type="dxa"/>
          </w:tcPr>
          <w:p w14:paraId="2305FACC" w14:textId="747070A5" w:rsidR="00B57E88" w:rsidRPr="00753F13" w:rsidRDefault="00753F13"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Field Name</w:t>
            </w:r>
          </w:p>
        </w:tc>
        <w:tc>
          <w:tcPr>
            <w:tcW w:w="3005" w:type="dxa"/>
          </w:tcPr>
          <w:p w14:paraId="37732B4B" w14:textId="5F0E24B3" w:rsidR="00B57E88" w:rsidRPr="00C37A36" w:rsidRDefault="00C37A36"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Data type</w:t>
            </w:r>
          </w:p>
        </w:tc>
        <w:tc>
          <w:tcPr>
            <w:tcW w:w="3006" w:type="dxa"/>
          </w:tcPr>
          <w:p w14:paraId="5850A526" w14:textId="02444BA4" w:rsidR="00B57E88" w:rsidRPr="00C37A36" w:rsidRDefault="00C37A36"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Field Size</w:t>
            </w:r>
          </w:p>
        </w:tc>
      </w:tr>
      <w:tr w:rsidR="00B57E88" w14:paraId="54799E84" w14:textId="77777777" w:rsidTr="00B57E88">
        <w:tc>
          <w:tcPr>
            <w:tcW w:w="3005" w:type="dxa"/>
          </w:tcPr>
          <w:p w14:paraId="31E246DC" w14:textId="61199607" w:rsidR="00B57E88" w:rsidRPr="000601D0" w:rsidRDefault="000601D0"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Product Name</w:t>
            </w:r>
          </w:p>
        </w:tc>
        <w:tc>
          <w:tcPr>
            <w:tcW w:w="3005" w:type="dxa"/>
          </w:tcPr>
          <w:p w14:paraId="50C52C34" w14:textId="6029D7F8" w:rsidR="00B57E88" w:rsidRPr="0016343B" w:rsidRDefault="0016343B"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620111">
              <w:rPr>
                <w:rFonts w:ascii="Times New Roman" w:eastAsia="Times New Roman" w:hAnsi="Times New Roman" w:cs="Times New Roman"/>
                <w:bCs/>
                <w:sz w:val="24"/>
                <w:szCs w:val="24"/>
              </w:rPr>
              <w:t xml:space="preserve">Short </w:t>
            </w:r>
            <w:r>
              <w:rPr>
                <w:rFonts w:ascii="Times New Roman" w:eastAsia="Times New Roman" w:hAnsi="Times New Roman" w:cs="Times New Roman"/>
                <w:bCs/>
                <w:sz w:val="24"/>
                <w:szCs w:val="24"/>
              </w:rPr>
              <w:t>text</w:t>
            </w:r>
          </w:p>
        </w:tc>
        <w:tc>
          <w:tcPr>
            <w:tcW w:w="3006" w:type="dxa"/>
          </w:tcPr>
          <w:p w14:paraId="373DAF44" w14:textId="382E73CE" w:rsidR="00B57E88" w:rsidRPr="00156CB0" w:rsidRDefault="00620111" w:rsidP="00D25C30">
            <w:pPr>
              <w:spacing w:line="360" w:lineRule="auto"/>
              <w:rPr>
                <w:rFonts w:ascii="Times New Roman" w:eastAsia="Times New Roman" w:hAnsi="Times New Roman" w:cs="Times New Roman"/>
                <w:bCs/>
                <w:sz w:val="24"/>
                <w:szCs w:val="24"/>
              </w:rPr>
            </w:pPr>
            <w:r w:rsidRPr="00156CB0">
              <w:rPr>
                <w:rFonts w:ascii="Times New Roman" w:eastAsia="Times New Roman" w:hAnsi="Times New Roman" w:cs="Times New Roman"/>
                <w:bCs/>
                <w:sz w:val="24"/>
                <w:szCs w:val="24"/>
              </w:rPr>
              <w:t>15</w:t>
            </w:r>
          </w:p>
        </w:tc>
      </w:tr>
      <w:tr w:rsidR="00B57E88" w14:paraId="5B0BC9F9" w14:textId="77777777" w:rsidTr="00B57E88">
        <w:tc>
          <w:tcPr>
            <w:tcW w:w="3005" w:type="dxa"/>
          </w:tcPr>
          <w:p w14:paraId="58C30D7C" w14:textId="7E65BC0F" w:rsidR="00B57E88" w:rsidRPr="000601D0" w:rsidRDefault="000601D0"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Category</w:t>
            </w:r>
          </w:p>
        </w:tc>
        <w:tc>
          <w:tcPr>
            <w:tcW w:w="3005" w:type="dxa"/>
          </w:tcPr>
          <w:p w14:paraId="4DE93E97" w14:textId="07031877" w:rsidR="00B57E88" w:rsidRPr="0016343B" w:rsidRDefault="00740F9F"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Short text</w:t>
            </w:r>
          </w:p>
        </w:tc>
        <w:tc>
          <w:tcPr>
            <w:tcW w:w="3006" w:type="dxa"/>
          </w:tcPr>
          <w:p w14:paraId="0812F9F4" w14:textId="75284881" w:rsidR="00B57E88" w:rsidRPr="00156CB0" w:rsidRDefault="00156CB0" w:rsidP="00D25C30">
            <w:pPr>
              <w:spacing w:line="360" w:lineRule="auto"/>
              <w:rPr>
                <w:rFonts w:ascii="Times New Roman" w:eastAsia="Times New Roman" w:hAnsi="Times New Roman" w:cs="Times New Roman"/>
                <w:bCs/>
                <w:sz w:val="24"/>
                <w:szCs w:val="24"/>
              </w:rPr>
            </w:pPr>
            <w:r w:rsidRPr="00156CB0">
              <w:rPr>
                <w:rFonts w:ascii="Times New Roman" w:eastAsia="Times New Roman" w:hAnsi="Times New Roman" w:cs="Times New Roman"/>
                <w:bCs/>
                <w:sz w:val="24"/>
                <w:szCs w:val="24"/>
              </w:rPr>
              <w:t>10</w:t>
            </w:r>
          </w:p>
        </w:tc>
      </w:tr>
      <w:tr w:rsidR="00B57E88" w14:paraId="02848BF6" w14:textId="77777777" w:rsidTr="00B57E88">
        <w:tc>
          <w:tcPr>
            <w:tcW w:w="3005" w:type="dxa"/>
          </w:tcPr>
          <w:p w14:paraId="6E504878" w14:textId="371F1D3F" w:rsidR="00B57E88" w:rsidRPr="0016343B" w:rsidRDefault="0016343B" w:rsidP="00D25C30">
            <w:pPr>
              <w:spacing w:line="360" w:lineRule="auto"/>
              <w:rPr>
                <w:rFonts w:ascii="Times New Roman" w:eastAsia="Times New Roman" w:hAnsi="Times New Roman" w:cs="Times New Roman"/>
                <w:bCs/>
                <w:sz w:val="24"/>
                <w:szCs w:val="24"/>
              </w:rPr>
            </w:pPr>
            <w:r w:rsidRPr="0016343B">
              <w:rPr>
                <w:rFonts w:ascii="Times New Roman" w:eastAsia="Times New Roman" w:hAnsi="Times New Roman" w:cs="Times New Roman"/>
                <w:bCs/>
                <w:sz w:val="24"/>
                <w:szCs w:val="24"/>
              </w:rPr>
              <w:t>Sub-</w:t>
            </w:r>
            <w:r>
              <w:rPr>
                <w:rFonts w:ascii="Times New Roman" w:eastAsia="Times New Roman" w:hAnsi="Times New Roman" w:cs="Times New Roman"/>
                <w:bCs/>
                <w:sz w:val="24"/>
                <w:szCs w:val="24"/>
              </w:rPr>
              <w:t>Category</w:t>
            </w:r>
          </w:p>
        </w:tc>
        <w:tc>
          <w:tcPr>
            <w:tcW w:w="3005" w:type="dxa"/>
          </w:tcPr>
          <w:p w14:paraId="18F91CD5" w14:textId="34B95140" w:rsidR="00B57E88" w:rsidRPr="00740F9F" w:rsidRDefault="00740F9F"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Short text</w:t>
            </w:r>
          </w:p>
        </w:tc>
        <w:tc>
          <w:tcPr>
            <w:tcW w:w="3006" w:type="dxa"/>
          </w:tcPr>
          <w:p w14:paraId="27D3C6F6" w14:textId="2B1E1781" w:rsidR="00B57E88" w:rsidRPr="00156CB0" w:rsidRDefault="00156CB0" w:rsidP="00D25C30">
            <w:pPr>
              <w:spacing w:line="360" w:lineRule="auto"/>
              <w:rPr>
                <w:rFonts w:ascii="Times New Roman" w:eastAsia="Times New Roman" w:hAnsi="Times New Roman" w:cs="Times New Roman"/>
                <w:bCs/>
                <w:sz w:val="24"/>
                <w:szCs w:val="24"/>
              </w:rPr>
            </w:pPr>
            <w:r w:rsidRPr="00156CB0">
              <w:rPr>
                <w:rFonts w:ascii="Times New Roman" w:eastAsia="Times New Roman" w:hAnsi="Times New Roman" w:cs="Times New Roman"/>
                <w:bCs/>
                <w:sz w:val="24"/>
                <w:szCs w:val="24"/>
              </w:rPr>
              <w:t>10</w:t>
            </w:r>
          </w:p>
        </w:tc>
      </w:tr>
      <w:tr w:rsidR="00B57E88" w14:paraId="0FEE76EB" w14:textId="77777777" w:rsidTr="00B57E88">
        <w:tc>
          <w:tcPr>
            <w:tcW w:w="3005" w:type="dxa"/>
          </w:tcPr>
          <w:p w14:paraId="31F9FF82" w14:textId="13E85819" w:rsidR="00B57E88" w:rsidRPr="0016343B" w:rsidRDefault="0016343B"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Cost Price</w:t>
            </w:r>
          </w:p>
        </w:tc>
        <w:tc>
          <w:tcPr>
            <w:tcW w:w="3005" w:type="dxa"/>
          </w:tcPr>
          <w:p w14:paraId="5ECBFF56" w14:textId="5A5C7E74" w:rsidR="00B57E88" w:rsidRPr="00740F9F" w:rsidRDefault="00156CB0"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Currency</w:t>
            </w:r>
          </w:p>
        </w:tc>
        <w:tc>
          <w:tcPr>
            <w:tcW w:w="3006" w:type="dxa"/>
          </w:tcPr>
          <w:p w14:paraId="530F604E" w14:textId="33F2F98C" w:rsidR="00B57E88" w:rsidRPr="00156CB0" w:rsidRDefault="00156CB0"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p>
        </w:tc>
      </w:tr>
      <w:tr w:rsidR="00B57E88" w14:paraId="09A01D2B" w14:textId="77777777" w:rsidTr="00B57E88">
        <w:tc>
          <w:tcPr>
            <w:tcW w:w="3005" w:type="dxa"/>
          </w:tcPr>
          <w:p w14:paraId="4A54BC09" w14:textId="4B0257F4" w:rsidR="00B57E88" w:rsidRPr="0016343B" w:rsidRDefault="0016343B"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Selling Price</w:t>
            </w:r>
          </w:p>
        </w:tc>
        <w:tc>
          <w:tcPr>
            <w:tcW w:w="3005" w:type="dxa"/>
          </w:tcPr>
          <w:p w14:paraId="2FBE749F" w14:textId="66EB9476" w:rsidR="00B57E88" w:rsidRPr="00620111" w:rsidRDefault="00156CB0"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Currency</w:t>
            </w:r>
          </w:p>
        </w:tc>
        <w:tc>
          <w:tcPr>
            <w:tcW w:w="3006" w:type="dxa"/>
          </w:tcPr>
          <w:p w14:paraId="388CB8F3" w14:textId="6FAC3C60" w:rsidR="00B57E88" w:rsidRPr="00156CB0" w:rsidRDefault="00156CB0"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p>
        </w:tc>
      </w:tr>
      <w:tr w:rsidR="00B57E88" w14:paraId="26E71C5C" w14:textId="77777777" w:rsidTr="00B57E88">
        <w:tc>
          <w:tcPr>
            <w:tcW w:w="3005" w:type="dxa"/>
          </w:tcPr>
          <w:p w14:paraId="5E8BBAC2" w14:textId="0E78EF96" w:rsidR="00B57E88" w:rsidRPr="0016343B" w:rsidRDefault="0016343B"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Quantity</w:t>
            </w:r>
          </w:p>
        </w:tc>
        <w:tc>
          <w:tcPr>
            <w:tcW w:w="3005" w:type="dxa"/>
          </w:tcPr>
          <w:p w14:paraId="318890E6" w14:textId="1BFFDA79" w:rsidR="00B57E88" w:rsidRPr="00620111" w:rsidRDefault="00620111" w:rsidP="00D25C30">
            <w:pPr>
              <w:spacing w:line="360" w:lineRule="auto"/>
              <w:rPr>
                <w:rFonts w:ascii="Times New Roman" w:eastAsia="Times New Roman" w:hAnsi="Times New Roman" w:cs="Times New Roman"/>
                <w:bCs/>
                <w:sz w:val="24"/>
                <w:szCs w:val="24"/>
              </w:rPr>
            </w:pPr>
            <w:r w:rsidRPr="00620111">
              <w:rPr>
                <w:rFonts w:ascii="Times New Roman" w:eastAsia="Times New Roman" w:hAnsi="Times New Roman" w:cs="Times New Roman"/>
                <w:bCs/>
                <w:sz w:val="24"/>
                <w:szCs w:val="24"/>
              </w:rPr>
              <w:t>Number</w:t>
            </w:r>
          </w:p>
        </w:tc>
        <w:tc>
          <w:tcPr>
            <w:tcW w:w="3006" w:type="dxa"/>
          </w:tcPr>
          <w:p w14:paraId="5F2B9B06" w14:textId="7B7F6C55" w:rsidR="00B57E88" w:rsidRPr="00156CB0" w:rsidRDefault="00156CB0" w:rsidP="00D25C30">
            <w:pPr>
              <w:spacing w:line="360" w:lineRule="auto"/>
              <w:rPr>
                <w:rFonts w:ascii="Times New Roman" w:eastAsia="Times New Roman" w:hAnsi="Times New Roman" w:cs="Times New Roman"/>
                <w:bCs/>
                <w:sz w:val="24"/>
                <w:szCs w:val="24"/>
              </w:rPr>
            </w:pPr>
            <w:r w:rsidRPr="00156CB0">
              <w:rPr>
                <w:rFonts w:ascii="Times New Roman" w:eastAsia="Times New Roman" w:hAnsi="Times New Roman" w:cs="Times New Roman"/>
                <w:bCs/>
                <w:sz w:val="24"/>
                <w:szCs w:val="24"/>
              </w:rPr>
              <w:t>2</w:t>
            </w:r>
          </w:p>
        </w:tc>
      </w:tr>
      <w:tr w:rsidR="00B57E88" w14:paraId="50F8549C" w14:textId="77777777" w:rsidTr="00B57E88">
        <w:tc>
          <w:tcPr>
            <w:tcW w:w="3005" w:type="dxa"/>
          </w:tcPr>
          <w:p w14:paraId="0B37AD79" w14:textId="44973661" w:rsidR="00B57E88" w:rsidRPr="0016343B" w:rsidRDefault="0016343B"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Vendor’s phone no.</w:t>
            </w:r>
          </w:p>
        </w:tc>
        <w:tc>
          <w:tcPr>
            <w:tcW w:w="3005" w:type="dxa"/>
          </w:tcPr>
          <w:p w14:paraId="7206A956" w14:textId="015F759C" w:rsidR="00B57E88" w:rsidRPr="00620111" w:rsidRDefault="00620111" w:rsidP="00D25C30">
            <w:pPr>
              <w:spacing w:line="360" w:lineRule="auto"/>
              <w:rPr>
                <w:rFonts w:ascii="Times New Roman" w:eastAsia="Times New Roman" w:hAnsi="Times New Roman" w:cs="Times New Roman"/>
                <w:bCs/>
                <w:sz w:val="24"/>
                <w:szCs w:val="24"/>
              </w:rPr>
            </w:pPr>
            <w:r w:rsidRPr="00620111">
              <w:rPr>
                <w:rFonts w:ascii="Times New Roman" w:eastAsia="Times New Roman" w:hAnsi="Times New Roman" w:cs="Times New Roman"/>
                <w:bCs/>
                <w:sz w:val="24"/>
                <w:szCs w:val="24"/>
              </w:rPr>
              <w:t>Number</w:t>
            </w:r>
          </w:p>
        </w:tc>
        <w:tc>
          <w:tcPr>
            <w:tcW w:w="3006" w:type="dxa"/>
          </w:tcPr>
          <w:p w14:paraId="049B32CB" w14:textId="5F9096CB" w:rsidR="00B57E88" w:rsidRPr="00156CB0" w:rsidRDefault="00156CB0" w:rsidP="00D25C30">
            <w:pPr>
              <w:spacing w:line="360" w:lineRule="auto"/>
              <w:rPr>
                <w:rFonts w:ascii="Times New Roman" w:eastAsia="Times New Roman" w:hAnsi="Times New Roman" w:cs="Times New Roman"/>
                <w:bCs/>
                <w:sz w:val="24"/>
                <w:szCs w:val="24"/>
              </w:rPr>
            </w:pPr>
            <w:r w:rsidRPr="00156CB0">
              <w:rPr>
                <w:rFonts w:ascii="Times New Roman" w:eastAsia="Times New Roman" w:hAnsi="Times New Roman" w:cs="Times New Roman"/>
                <w:bCs/>
                <w:sz w:val="24"/>
                <w:szCs w:val="24"/>
              </w:rPr>
              <w:t>10</w:t>
            </w:r>
          </w:p>
        </w:tc>
      </w:tr>
    </w:tbl>
    <w:p w14:paraId="27485DFB" w14:textId="77777777" w:rsidR="00B57E88" w:rsidRDefault="00B57E88" w:rsidP="00D25C30">
      <w:pPr>
        <w:spacing w:line="360" w:lineRule="auto"/>
        <w:jc w:val="center"/>
        <w:rPr>
          <w:rFonts w:ascii="Times New Roman" w:eastAsia="Times New Roman" w:hAnsi="Times New Roman" w:cs="Times New Roman"/>
          <w:b/>
          <w:sz w:val="20"/>
          <w:szCs w:val="20"/>
        </w:rPr>
      </w:pPr>
    </w:p>
    <w:p w14:paraId="1C88A8AB" w14:textId="4AD6E297" w:rsidR="00AC5E68" w:rsidRDefault="00156CB0"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Table 3.3-</w:t>
      </w:r>
      <w:r w:rsidR="00AC5E68">
        <w:rPr>
          <w:rFonts w:ascii="Times New Roman" w:eastAsia="Times New Roman" w:hAnsi="Times New Roman" w:cs="Times New Roman"/>
          <w:b/>
          <w:sz w:val="20"/>
          <w:szCs w:val="20"/>
        </w:rPr>
        <w:t>Table for the input design to add/update product</w:t>
      </w:r>
    </w:p>
    <w:p w14:paraId="11185342" w14:textId="77777777" w:rsidR="005644C5" w:rsidRDefault="005644C5" w:rsidP="00D25C30">
      <w:pPr>
        <w:spacing w:line="360" w:lineRule="auto"/>
        <w:jc w:val="center"/>
        <w:rPr>
          <w:rFonts w:ascii="Times New Roman" w:eastAsia="Times New Roman" w:hAnsi="Times New Roman" w:cs="Times New Roman"/>
          <w:b/>
          <w:sz w:val="20"/>
          <w:szCs w:val="20"/>
        </w:rPr>
      </w:pPr>
    </w:p>
    <w:p w14:paraId="544C8B5B" w14:textId="178B1407" w:rsidR="005644C5" w:rsidRPr="000C1DD3" w:rsidRDefault="000C1DD3" w:rsidP="005644C5">
      <w:pPr>
        <w:spacing w:line="360" w:lineRule="auto"/>
        <w:jc w:val="both"/>
        <w:rPr>
          <w:rFonts w:ascii="Times New Roman" w:eastAsia="Times New Roman" w:hAnsi="Times New Roman" w:cs="Times New Roman"/>
          <w:b/>
          <w:sz w:val="28"/>
          <w:szCs w:val="28"/>
        </w:rPr>
      </w:pPr>
      <w:r w:rsidRPr="000C1DD3">
        <w:rPr>
          <w:rFonts w:ascii="Times New Roman" w:eastAsia="Times New Roman" w:hAnsi="Times New Roman" w:cs="Times New Roman"/>
          <w:b/>
          <w:sz w:val="28"/>
          <w:szCs w:val="28"/>
        </w:rPr>
        <w:t>3.6 Database Design</w:t>
      </w:r>
    </w:p>
    <w:p w14:paraId="1C36462F" w14:textId="77777777" w:rsidR="00E8421F" w:rsidRDefault="000C1DD3" w:rsidP="00D25C30">
      <w:pPr>
        <w:spacing w:line="360" w:lineRule="auto"/>
        <w:rPr>
          <w:rFonts w:ascii="Times New Roman" w:eastAsia="Times New Roman" w:hAnsi="Times New Roman" w:cs="Times New Roman"/>
          <w:bCs/>
          <w:sz w:val="24"/>
          <w:szCs w:val="24"/>
        </w:rPr>
      </w:pPr>
      <w:r w:rsidRPr="000C1DD3">
        <w:rPr>
          <w:rFonts w:ascii="Times New Roman" w:eastAsia="Times New Roman" w:hAnsi="Times New Roman" w:cs="Times New Roman"/>
          <w:bCs/>
          <w:sz w:val="24"/>
          <w:szCs w:val="24"/>
        </w:rPr>
        <w:t xml:space="preserve">Database is a file composed of records, each containing fields together with a set of operations it helps in organizing data in a logical order for references. Database contains related data which are organized together in a group of object, table, and file. </w:t>
      </w:r>
    </w:p>
    <w:p w14:paraId="42AF4BB4" w14:textId="4B19148D" w:rsidR="00AC5E68" w:rsidRDefault="000C1DD3" w:rsidP="00D25C30">
      <w:pPr>
        <w:spacing w:line="360" w:lineRule="auto"/>
        <w:rPr>
          <w:rFonts w:ascii="Times New Roman" w:eastAsia="Times New Roman" w:hAnsi="Times New Roman" w:cs="Times New Roman"/>
          <w:bCs/>
          <w:sz w:val="24"/>
          <w:szCs w:val="24"/>
        </w:rPr>
      </w:pPr>
      <w:r w:rsidRPr="000C1DD3">
        <w:rPr>
          <w:rFonts w:ascii="Times New Roman" w:eastAsia="Times New Roman" w:hAnsi="Times New Roman" w:cs="Times New Roman"/>
          <w:bCs/>
          <w:sz w:val="24"/>
          <w:szCs w:val="24"/>
        </w:rPr>
        <w:t>It can be in form of node. In this project a relational database concept will be used in this appraisal, related data will be store or organize in different table</w:t>
      </w:r>
      <w:r w:rsidR="00E8421F">
        <w:rPr>
          <w:rFonts w:ascii="Times New Roman" w:eastAsia="Times New Roman" w:hAnsi="Times New Roman" w:cs="Times New Roman"/>
          <w:bCs/>
          <w:sz w:val="24"/>
          <w:szCs w:val="24"/>
        </w:rPr>
        <w:t>.</w:t>
      </w:r>
    </w:p>
    <w:p w14:paraId="7B70C567" w14:textId="41501EAA" w:rsidR="00A23B18" w:rsidRDefault="00E8421F" w:rsidP="00D25C3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Pr="00E8421F">
        <w:rPr>
          <w:rFonts w:ascii="Times New Roman" w:eastAsia="Times New Roman" w:hAnsi="Times New Roman" w:cs="Times New Roman"/>
          <w:bCs/>
          <w:sz w:val="24"/>
          <w:szCs w:val="24"/>
        </w:rPr>
        <w:t xml:space="preserve">he Database design of this system is showed in </w:t>
      </w:r>
      <w:r w:rsidR="005644C5">
        <w:rPr>
          <w:rFonts w:ascii="Times New Roman" w:eastAsia="Times New Roman" w:hAnsi="Times New Roman" w:cs="Times New Roman"/>
          <w:bCs/>
          <w:sz w:val="24"/>
          <w:szCs w:val="24"/>
        </w:rPr>
        <w:t>Figure</w:t>
      </w:r>
      <w:r w:rsidRPr="00E8421F">
        <w:rPr>
          <w:rFonts w:ascii="Times New Roman" w:eastAsia="Times New Roman" w:hAnsi="Times New Roman" w:cs="Times New Roman"/>
          <w:bCs/>
          <w:sz w:val="24"/>
          <w:szCs w:val="24"/>
        </w:rPr>
        <w:t xml:space="preserve"> 3.</w:t>
      </w:r>
      <w:r w:rsidR="009A0EA1">
        <w:rPr>
          <w:rFonts w:ascii="Times New Roman" w:eastAsia="Times New Roman" w:hAnsi="Times New Roman" w:cs="Times New Roman"/>
          <w:bCs/>
          <w:sz w:val="24"/>
          <w:szCs w:val="24"/>
        </w:rPr>
        <w:t>15</w:t>
      </w:r>
    </w:p>
    <w:p w14:paraId="7F7059A7" w14:textId="1A09F081" w:rsidR="009A0EA1" w:rsidRDefault="00FC5769" w:rsidP="00D25C30">
      <w:pPr>
        <w:spacing w:line="360" w:lineRule="auto"/>
        <w:rPr>
          <w:rFonts w:ascii="Times New Roman" w:eastAsia="Times New Roman" w:hAnsi="Times New Roman" w:cs="Times New Roman"/>
          <w:bCs/>
          <w:sz w:val="24"/>
          <w:szCs w:val="24"/>
        </w:rPr>
      </w:pPr>
      <w:r w:rsidRPr="00FC5769">
        <w:rPr>
          <w:rFonts w:ascii="Times New Roman" w:eastAsia="Times New Roman" w:hAnsi="Times New Roman" w:cs="Times New Roman"/>
          <w:bCs/>
          <w:noProof/>
          <w:sz w:val="24"/>
          <w:szCs w:val="24"/>
        </w:rPr>
        <w:lastRenderedPageBreak/>
        <w:drawing>
          <wp:inline distT="0" distB="0" distL="0" distR="0" wp14:anchorId="0A5C50B2" wp14:editId="78DAB9A5">
            <wp:extent cx="5731510" cy="3322955"/>
            <wp:effectExtent l="0" t="0" r="2540" b="0"/>
            <wp:docPr id="60726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66555" name=""/>
                    <pic:cNvPicPr/>
                  </pic:nvPicPr>
                  <pic:blipFill>
                    <a:blip r:embed="rId29"/>
                    <a:stretch>
                      <a:fillRect/>
                    </a:stretch>
                  </pic:blipFill>
                  <pic:spPr>
                    <a:xfrm>
                      <a:off x="0" y="0"/>
                      <a:ext cx="5731510" cy="3322955"/>
                    </a:xfrm>
                    <a:prstGeom prst="rect">
                      <a:avLst/>
                    </a:prstGeom>
                  </pic:spPr>
                </pic:pic>
              </a:graphicData>
            </a:graphic>
          </wp:inline>
        </w:drawing>
      </w:r>
    </w:p>
    <w:p w14:paraId="7BD616E9" w14:textId="79CB449A" w:rsidR="00FC5769"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w:t>
      </w:r>
      <w:r w:rsidR="00933095">
        <w:rPr>
          <w:rFonts w:ascii="Times New Roman" w:eastAsia="Times New Roman" w:hAnsi="Times New Roman" w:cs="Times New Roman"/>
          <w:b/>
          <w:sz w:val="20"/>
          <w:szCs w:val="20"/>
        </w:rPr>
        <w:t xml:space="preserve"> 3.15-</w:t>
      </w:r>
      <w:r w:rsidR="004F7C3C" w:rsidRPr="004F7C3C">
        <w:t xml:space="preserve"> </w:t>
      </w:r>
      <w:r w:rsidR="004F7C3C" w:rsidRPr="004F7C3C">
        <w:rPr>
          <w:rFonts w:ascii="Times New Roman" w:eastAsia="Times New Roman" w:hAnsi="Times New Roman" w:cs="Times New Roman"/>
          <w:b/>
          <w:sz w:val="20"/>
          <w:szCs w:val="20"/>
        </w:rPr>
        <w:t>Preview for Database Spreadsheet Design for Product</w:t>
      </w:r>
    </w:p>
    <w:p w14:paraId="1A34644A" w14:textId="77777777" w:rsidR="005644C5" w:rsidRDefault="005644C5" w:rsidP="00D25C30">
      <w:pPr>
        <w:spacing w:line="360" w:lineRule="auto"/>
        <w:jc w:val="center"/>
        <w:rPr>
          <w:rFonts w:ascii="Times New Roman" w:eastAsia="Times New Roman" w:hAnsi="Times New Roman" w:cs="Times New Roman"/>
          <w:b/>
          <w:sz w:val="20"/>
          <w:szCs w:val="20"/>
        </w:rPr>
      </w:pPr>
    </w:p>
    <w:p w14:paraId="6B2820BE" w14:textId="77777777" w:rsidR="009928FB" w:rsidRDefault="009928FB" w:rsidP="00D25C30">
      <w:pPr>
        <w:spacing w:line="360" w:lineRule="auto"/>
        <w:rPr>
          <w:rFonts w:ascii="Times New Roman" w:eastAsia="Times New Roman" w:hAnsi="Times New Roman" w:cs="Times New Roman"/>
          <w:b/>
          <w:sz w:val="20"/>
          <w:szCs w:val="20"/>
        </w:rPr>
      </w:pPr>
    </w:p>
    <w:p w14:paraId="7D7D16D3" w14:textId="13562DBD" w:rsidR="009928FB" w:rsidRPr="00E36188" w:rsidRDefault="009928FB" w:rsidP="005644C5">
      <w:pPr>
        <w:spacing w:line="360" w:lineRule="auto"/>
        <w:jc w:val="both"/>
        <w:rPr>
          <w:rFonts w:ascii="Times New Roman" w:eastAsia="Times New Roman" w:hAnsi="Times New Roman" w:cs="Times New Roman"/>
          <w:b/>
          <w:sz w:val="28"/>
          <w:szCs w:val="28"/>
        </w:rPr>
      </w:pPr>
      <w:r w:rsidRPr="00273D11">
        <w:rPr>
          <w:rFonts w:ascii="Times New Roman" w:eastAsia="Times New Roman" w:hAnsi="Times New Roman" w:cs="Times New Roman"/>
          <w:b/>
          <w:sz w:val="28"/>
          <w:szCs w:val="28"/>
        </w:rPr>
        <w:t>3.</w:t>
      </w:r>
      <w:r w:rsidR="005644C5">
        <w:rPr>
          <w:rFonts w:ascii="Times New Roman" w:eastAsia="Times New Roman" w:hAnsi="Times New Roman" w:cs="Times New Roman"/>
          <w:b/>
          <w:sz w:val="28"/>
          <w:szCs w:val="28"/>
        </w:rPr>
        <w:t>7</w:t>
      </w:r>
      <w:r w:rsidRPr="00273D11">
        <w:rPr>
          <w:rFonts w:ascii="Times New Roman" w:eastAsia="Times New Roman" w:hAnsi="Times New Roman" w:cs="Times New Roman"/>
          <w:b/>
          <w:sz w:val="28"/>
          <w:szCs w:val="28"/>
        </w:rPr>
        <w:t xml:space="preserve"> System flowchart</w:t>
      </w:r>
    </w:p>
    <w:p w14:paraId="53D69BE9" w14:textId="16189B2E" w:rsidR="009928FB" w:rsidRPr="009928FB" w:rsidRDefault="009928FB" w:rsidP="00D25C30">
      <w:pPr>
        <w:spacing w:line="360" w:lineRule="auto"/>
        <w:rPr>
          <w:rFonts w:ascii="Times New Roman" w:eastAsia="Times New Roman" w:hAnsi="Times New Roman" w:cs="Times New Roman"/>
          <w:bCs/>
          <w:sz w:val="24"/>
          <w:szCs w:val="24"/>
        </w:rPr>
      </w:pPr>
      <w:r w:rsidRPr="00273D11">
        <w:rPr>
          <w:rFonts w:ascii="Times New Roman" w:eastAsia="Times New Roman" w:hAnsi="Times New Roman" w:cs="Times New Roman"/>
          <w:bCs/>
          <w:sz w:val="24"/>
          <w:szCs w:val="24"/>
        </w:rPr>
        <w:t xml:space="preserve">This is the logical structure that represents the blue print of proposed system in other words, it defines as the algorithm of the software in a concise and logical order. The process design is represented </w:t>
      </w:r>
      <w:r w:rsidR="005644C5">
        <w:rPr>
          <w:rFonts w:ascii="Times New Roman" w:eastAsia="Times New Roman" w:hAnsi="Times New Roman" w:cs="Times New Roman"/>
          <w:bCs/>
          <w:sz w:val="24"/>
          <w:szCs w:val="24"/>
        </w:rPr>
        <w:t>Diagra</w:t>
      </w:r>
      <w:r w:rsidR="005644C5" w:rsidRPr="00273D11">
        <w:rPr>
          <w:rFonts w:ascii="Times New Roman" w:eastAsia="Times New Roman" w:hAnsi="Times New Roman" w:cs="Times New Roman"/>
          <w:bCs/>
          <w:sz w:val="24"/>
          <w:szCs w:val="24"/>
        </w:rPr>
        <w:t>mmatically</w:t>
      </w:r>
      <w:r w:rsidRPr="00273D11">
        <w:rPr>
          <w:rFonts w:ascii="Times New Roman" w:eastAsia="Times New Roman" w:hAnsi="Times New Roman" w:cs="Times New Roman"/>
          <w:bCs/>
          <w:sz w:val="24"/>
          <w:szCs w:val="24"/>
        </w:rPr>
        <w:t xml:space="preserve"> in the form of system flow chart as shown below</w:t>
      </w:r>
      <w:r>
        <w:rPr>
          <w:bCs/>
          <w:sz w:val="24"/>
          <w:szCs w:val="24"/>
        </w:rPr>
        <w:t xml:space="preserve"> in </w:t>
      </w:r>
      <w:r w:rsidR="005644C5">
        <w:rPr>
          <w:bCs/>
          <w:sz w:val="24"/>
          <w:szCs w:val="24"/>
        </w:rPr>
        <w:t>Figure</w:t>
      </w:r>
      <w:r w:rsidR="00F624FC">
        <w:rPr>
          <w:bCs/>
          <w:sz w:val="24"/>
          <w:szCs w:val="24"/>
        </w:rPr>
        <w:t xml:space="preserve"> 3.16</w:t>
      </w:r>
    </w:p>
    <w:p w14:paraId="2F601472" w14:textId="77777777" w:rsidR="001A0FBA" w:rsidRDefault="001A0FBA" w:rsidP="00D25C30">
      <w:pPr>
        <w:spacing w:line="360" w:lineRule="auto"/>
        <w:jc w:val="center"/>
        <w:rPr>
          <w:rFonts w:ascii="Times New Roman" w:eastAsia="Times New Roman" w:hAnsi="Times New Roman" w:cs="Times New Roman"/>
          <w:b/>
          <w:sz w:val="20"/>
          <w:szCs w:val="20"/>
        </w:rPr>
      </w:pPr>
    </w:p>
    <w:p w14:paraId="6F4BA855" w14:textId="77777777" w:rsidR="001A0FBA" w:rsidRDefault="001A0FBA" w:rsidP="00D25C30">
      <w:pPr>
        <w:spacing w:line="360" w:lineRule="auto"/>
        <w:jc w:val="center"/>
        <w:rPr>
          <w:rFonts w:ascii="Times New Roman" w:eastAsia="Times New Roman" w:hAnsi="Times New Roman" w:cs="Times New Roman"/>
          <w:b/>
          <w:sz w:val="20"/>
          <w:szCs w:val="20"/>
        </w:rPr>
      </w:pPr>
    </w:p>
    <w:p w14:paraId="4D7F1082" w14:textId="77777777" w:rsidR="00EB6BE4" w:rsidRDefault="00EB6BE4" w:rsidP="00D25C30">
      <w:pPr>
        <w:spacing w:line="360" w:lineRule="auto"/>
        <w:rPr>
          <w:rFonts w:ascii="Times New Roman" w:eastAsia="Times New Roman" w:hAnsi="Times New Roman" w:cs="Times New Roman"/>
          <w:b/>
          <w:sz w:val="20"/>
          <w:szCs w:val="20"/>
        </w:rPr>
      </w:pPr>
    </w:p>
    <w:p w14:paraId="543F4D79" w14:textId="77777777" w:rsidR="00A23B18" w:rsidRDefault="00A23B18" w:rsidP="00D25C30">
      <w:pPr>
        <w:spacing w:line="360" w:lineRule="auto"/>
        <w:rPr>
          <w:rFonts w:ascii="Times New Roman" w:eastAsia="Times New Roman" w:hAnsi="Times New Roman" w:cs="Times New Roman"/>
          <w:b/>
          <w:sz w:val="20"/>
          <w:szCs w:val="20"/>
        </w:rPr>
      </w:pPr>
    </w:p>
    <w:p w14:paraId="62AE2E1E" w14:textId="795F87EB" w:rsidR="00A23B18" w:rsidRDefault="00075105" w:rsidP="00D25C30">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16DD6B87" wp14:editId="40F7D061">
            <wp:extent cx="6264922" cy="3523932"/>
            <wp:effectExtent l="0" t="0" r="2540" b="635"/>
            <wp:docPr id="4705344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34406" name="Picture 470534406"/>
                    <pic:cNvPicPr/>
                  </pic:nvPicPr>
                  <pic:blipFill>
                    <a:blip r:embed="rId30">
                      <a:extLst>
                        <a:ext uri="{28A0092B-C50C-407E-A947-70E740481C1C}">
                          <a14:useLocalDpi xmlns:a14="http://schemas.microsoft.com/office/drawing/2010/main" val="0"/>
                        </a:ext>
                      </a:extLst>
                    </a:blip>
                    <a:stretch>
                      <a:fillRect/>
                    </a:stretch>
                  </pic:blipFill>
                  <pic:spPr>
                    <a:xfrm>
                      <a:off x="0" y="0"/>
                      <a:ext cx="6272838" cy="3528384"/>
                    </a:xfrm>
                    <a:prstGeom prst="rect">
                      <a:avLst/>
                    </a:prstGeom>
                  </pic:spPr>
                </pic:pic>
              </a:graphicData>
            </a:graphic>
          </wp:inline>
        </w:drawing>
      </w:r>
    </w:p>
    <w:p w14:paraId="585FC58C" w14:textId="77777777" w:rsidR="001A0FBA" w:rsidRDefault="001A0FBA" w:rsidP="00D25C30">
      <w:pPr>
        <w:spacing w:line="360" w:lineRule="auto"/>
        <w:rPr>
          <w:rFonts w:ascii="Times New Roman" w:eastAsia="Times New Roman" w:hAnsi="Times New Roman" w:cs="Times New Roman"/>
          <w:b/>
          <w:sz w:val="20"/>
          <w:szCs w:val="20"/>
        </w:rPr>
      </w:pPr>
    </w:p>
    <w:p w14:paraId="2B333F50" w14:textId="57BE8864" w:rsidR="00075105" w:rsidRDefault="005644C5" w:rsidP="00D25C30">
      <w:pPr>
        <w:spacing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w:t>
      </w:r>
      <w:r w:rsidR="009118DF">
        <w:rPr>
          <w:rFonts w:ascii="Times New Roman" w:eastAsia="Times New Roman" w:hAnsi="Times New Roman" w:cs="Times New Roman"/>
          <w:b/>
          <w:sz w:val="20"/>
          <w:szCs w:val="20"/>
        </w:rPr>
        <w:t xml:space="preserve"> 3.16- System flowchart</w:t>
      </w:r>
    </w:p>
    <w:p w14:paraId="5225AD0A" w14:textId="77777777" w:rsidR="00265340" w:rsidRDefault="00265340" w:rsidP="00D25C30">
      <w:pPr>
        <w:spacing w:line="360" w:lineRule="auto"/>
        <w:rPr>
          <w:rFonts w:ascii="Times New Roman" w:eastAsia="Times New Roman" w:hAnsi="Times New Roman" w:cs="Times New Roman"/>
          <w:b/>
          <w:sz w:val="20"/>
          <w:szCs w:val="20"/>
        </w:rPr>
      </w:pPr>
    </w:p>
    <w:p w14:paraId="677FD8FD" w14:textId="77777777" w:rsidR="00A23B18" w:rsidRDefault="00A23B18" w:rsidP="00D25C30">
      <w:pPr>
        <w:spacing w:line="360" w:lineRule="auto"/>
        <w:rPr>
          <w:rFonts w:ascii="Times New Roman" w:eastAsia="Times New Roman" w:hAnsi="Times New Roman" w:cs="Times New Roman"/>
          <w:b/>
          <w:sz w:val="20"/>
          <w:szCs w:val="20"/>
        </w:rPr>
      </w:pPr>
    </w:p>
    <w:p w14:paraId="7E32FD17" w14:textId="77777777" w:rsidR="00902651" w:rsidRDefault="00902651" w:rsidP="00D25C30">
      <w:pPr>
        <w:spacing w:line="360" w:lineRule="auto"/>
        <w:rPr>
          <w:rFonts w:ascii="Times New Roman" w:eastAsia="Times New Roman" w:hAnsi="Times New Roman" w:cs="Times New Roman"/>
          <w:b/>
          <w:sz w:val="20"/>
          <w:szCs w:val="20"/>
        </w:rPr>
      </w:pPr>
    </w:p>
    <w:p w14:paraId="6FA30030" w14:textId="77777777" w:rsidR="005644C5" w:rsidRDefault="005644C5" w:rsidP="00D25C30">
      <w:pPr>
        <w:spacing w:line="360" w:lineRule="auto"/>
        <w:rPr>
          <w:rFonts w:ascii="Times New Roman" w:eastAsia="Times New Roman" w:hAnsi="Times New Roman" w:cs="Times New Roman"/>
          <w:b/>
          <w:sz w:val="20"/>
          <w:szCs w:val="20"/>
        </w:rPr>
      </w:pPr>
    </w:p>
    <w:p w14:paraId="6C944B27" w14:textId="77777777" w:rsidR="005644C5" w:rsidRDefault="005644C5" w:rsidP="00D25C30">
      <w:pPr>
        <w:spacing w:line="360" w:lineRule="auto"/>
        <w:rPr>
          <w:rFonts w:ascii="Times New Roman" w:eastAsia="Times New Roman" w:hAnsi="Times New Roman" w:cs="Times New Roman"/>
          <w:b/>
          <w:sz w:val="20"/>
          <w:szCs w:val="20"/>
        </w:rPr>
      </w:pPr>
    </w:p>
    <w:p w14:paraId="6CA396E9" w14:textId="77777777" w:rsidR="005644C5" w:rsidRDefault="005644C5" w:rsidP="00D25C30">
      <w:pPr>
        <w:spacing w:line="360" w:lineRule="auto"/>
        <w:rPr>
          <w:rFonts w:ascii="Times New Roman" w:eastAsia="Times New Roman" w:hAnsi="Times New Roman" w:cs="Times New Roman"/>
          <w:b/>
          <w:sz w:val="20"/>
          <w:szCs w:val="20"/>
        </w:rPr>
      </w:pPr>
    </w:p>
    <w:p w14:paraId="1260D719" w14:textId="77777777" w:rsidR="005644C5" w:rsidRDefault="005644C5" w:rsidP="00D25C30">
      <w:pPr>
        <w:spacing w:line="360" w:lineRule="auto"/>
        <w:rPr>
          <w:rFonts w:ascii="Times New Roman" w:eastAsia="Times New Roman" w:hAnsi="Times New Roman" w:cs="Times New Roman"/>
          <w:b/>
          <w:sz w:val="20"/>
          <w:szCs w:val="20"/>
        </w:rPr>
      </w:pPr>
    </w:p>
    <w:p w14:paraId="3A8E6D4C" w14:textId="77777777" w:rsidR="005644C5" w:rsidRDefault="005644C5" w:rsidP="00D25C30">
      <w:pPr>
        <w:spacing w:line="360" w:lineRule="auto"/>
        <w:rPr>
          <w:rFonts w:ascii="Times New Roman" w:eastAsia="Times New Roman" w:hAnsi="Times New Roman" w:cs="Times New Roman"/>
          <w:b/>
          <w:sz w:val="20"/>
          <w:szCs w:val="20"/>
        </w:rPr>
      </w:pPr>
    </w:p>
    <w:p w14:paraId="7F49AB51" w14:textId="77777777" w:rsidR="005644C5" w:rsidRDefault="005644C5" w:rsidP="00D25C30">
      <w:pPr>
        <w:spacing w:line="360" w:lineRule="auto"/>
        <w:rPr>
          <w:rFonts w:ascii="Times New Roman" w:eastAsia="Times New Roman" w:hAnsi="Times New Roman" w:cs="Times New Roman"/>
          <w:b/>
          <w:sz w:val="20"/>
          <w:szCs w:val="20"/>
        </w:rPr>
      </w:pPr>
    </w:p>
    <w:p w14:paraId="16DF9434" w14:textId="77777777" w:rsidR="005644C5" w:rsidRDefault="005644C5" w:rsidP="00D25C30">
      <w:pPr>
        <w:spacing w:line="360" w:lineRule="auto"/>
        <w:rPr>
          <w:rFonts w:ascii="Times New Roman" w:eastAsia="Times New Roman" w:hAnsi="Times New Roman" w:cs="Times New Roman"/>
          <w:b/>
          <w:sz w:val="20"/>
          <w:szCs w:val="20"/>
        </w:rPr>
      </w:pPr>
    </w:p>
    <w:p w14:paraId="6D830828" w14:textId="77777777" w:rsidR="005644C5" w:rsidRDefault="005644C5" w:rsidP="00D25C30">
      <w:pPr>
        <w:spacing w:line="360" w:lineRule="auto"/>
        <w:rPr>
          <w:rFonts w:ascii="Times New Roman" w:eastAsia="Times New Roman" w:hAnsi="Times New Roman" w:cs="Times New Roman"/>
          <w:b/>
          <w:sz w:val="20"/>
          <w:szCs w:val="20"/>
        </w:rPr>
      </w:pPr>
    </w:p>
    <w:p w14:paraId="6F3F9D7F" w14:textId="77777777" w:rsidR="005644C5" w:rsidRDefault="005644C5" w:rsidP="00D25C30">
      <w:pPr>
        <w:spacing w:line="360" w:lineRule="auto"/>
        <w:rPr>
          <w:rFonts w:ascii="Times New Roman" w:eastAsia="Times New Roman" w:hAnsi="Times New Roman" w:cs="Times New Roman"/>
          <w:b/>
          <w:sz w:val="20"/>
          <w:szCs w:val="20"/>
        </w:rPr>
      </w:pPr>
    </w:p>
    <w:p w14:paraId="2A889FC4" w14:textId="77777777" w:rsidR="005644C5" w:rsidRDefault="005644C5" w:rsidP="00D25C30">
      <w:pPr>
        <w:spacing w:line="360" w:lineRule="auto"/>
        <w:rPr>
          <w:rFonts w:ascii="Times New Roman" w:eastAsia="Times New Roman" w:hAnsi="Times New Roman" w:cs="Times New Roman"/>
          <w:b/>
          <w:sz w:val="20"/>
          <w:szCs w:val="20"/>
        </w:rPr>
      </w:pPr>
    </w:p>
    <w:p w14:paraId="1CA93B8A" w14:textId="77777777" w:rsidR="005644C5" w:rsidRDefault="005644C5" w:rsidP="00D25C30">
      <w:pPr>
        <w:spacing w:line="360" w:lineRule="auto"/>
        <w:rPr>
          <w:rFonts w:ascii="Times New Roman" w:eastAsia="Times New Roman" w:hAnsi="Times New Roman" w:cs="Times New Roman"/>
          <w:b/>
          <w:sz w:val="20"/>
          <w:szCs w:val="20"/>
        </w:rPr>
      </w:pPr>
    </w:p>
    <w:p w14:paraId="635D6838" w14:textId="77777777" w:rsidR="005644C5" w:rsidRDefault="005644C5" w:rsidP="00D25C30">
      <w:pPr>
        <w:spacing w:line="360" w:lineRule="auto"/>
        <w:rPr>
          <w:rFonts w:ascii="Times New Roman" w:eastAsia="Times New Roman" w:hAnsi="Times New Roman" w:cs="Times New Roman"/>
          <w:b/>
          <w:sz w:val="20"/>
          <w:szCs w:val="20"/>
        </w:rPr>
      </w:pPr>
    </w:p>
    <w:p w14:paraId="2CC7779B" w14:textId="77777777" w:rsidR="005644C5" w:rsidRDefault="005644C5" w:rsidP="00D25C30">
      <w:pPr>
        <w:spacing w:line="360" w:lineRule="auto"/>
        <w:rPr>
          <w:rFonts w:ascii="Times New Roman" w:eastAsia="Times New Roman" w:hAnsi="Times New Roman" w:cs="Times New Roman"/>
          <w:b/>
          <w:sz w:val="20"/>
          <w:szCs w:val="20"/>
        </w:rPr>
      </w:pPr>
    </w:p>
    <w:p w14:paraId="07217088" w14:textId="77777777" w:rsidR="005644C5" w:rsidRDefault="005644C5" w:rsidP="00D25C30">
      <w:pPr>
        <w:spacing w:line="360" w:lineRule="auto"/>
        <w:rPr>
          <w:rFonts w:ascii="Times New Roman" w:eastAsia="Times New Roman" w:hAnsi="Times New Roman" w:cs="Times New Roman"/>
          <w:b/>
          <w:sz w:val="20"/>
          <w:szCs w:val="20"/>
        </w:rPr>
      </w:pPr>
    </w:p>
    <w:p w14:paraId="606BBC97" w14:textId="77777777" w:rsidR="00902651" w:rsidRDefault="00902651" w:rsidP="00D25C30">
      <w:pPr>
        <w:spacing w:line="360" w:lineRule="auto"/>
        <w:rPr>
          <w:rFonts w:ascii="Times New Roman" w:eastAsia="Times New Roman" w:hAnsi="Times New Roman" w:cs="Times New Roman"/>
          <w:b/>
          <w:sz w:val="20"/>
          <w:szCs w:val="20"/>
        </w:rPr>
      </w:pPr>
    </w:p>
    <w:p w14:paraId="57C0543E" w14:textId="77777777" w:rsidR="00A23B18" w:rsidRDefault="00A23B18" w:rsidP="00D25C30">
      <w:pPr>
        <w:spacing w:line="360" w:lineRule="auto"/>
        <w:rPr>
          <w:rFonts w:ascii="Times New Roman" w:eastAsia="Times New Roman" w:hAnsi="Times New Roman" w:cs="Times New Roman"/>
          <w:b/>
          <w:sz w:val="20"/>
          <w:szCs w:val="20"/>
        </w:rPr>
      </w:pPr>
    </w:p>
    <w:p w14:paraId="1812F11C" w14:textId="77777777" w:rsidR="00A23B18" w:rsidRDefault="00A23B18" w:rsidP="00D25C30">
      <w:pPr>
        <w:spacing w:line="360" w:lineRule="auto"/>
        <w:rPr>
          <w:rFonts w:ascii="Times New Roman" w:eastAsia="Times New Roman" w:hAnsi="Times New Roman" w:cs="Times New Roman"/>
          <w:b/>
          <w:sz w:val="20"/>
          <w:szCs w:val="20"/>
        </w:rPr>
      </w:pPr>
    </w:p>
    <w:p w14:paraId="46BED988" w14:textId="77777777" w:rsidR="00902434" w:rsidRDefault="00902434" w:rsidP="00D25C30">
      <w:pPr>
        <w:spacing w:line="360" w:lineRule="auto"/>
        <w:rPr>
          <w:rFonts w:ascii="Times New Roman" w:eastAsia="Times New Roman" w:hAnsi="Times New Roman" w:cs="Times New Roman"/>
          <w:b/>
          <w:sz w:val="20"/>
          <w:szCs w:val="20"/>
        </w:rPr>
      </w:pPr>
    </w:p>
    <w:p w14:paraId="287CC927" w14:textId="77777777" w:rsidR="00A23B18" w:rsidRDefault="00A23B18" w:rsidP="00D25C30">
      <w:pPr>
        <w:spacing w:line="360" w:lineRule="auto"/>
        <w:rPr>
          <w:rFonts w:ascii="Times New Roman" w:eastAsia="Times New Roman" w:hAnsi="Times New Roman" w:cs="Times New Roman"/>
          <w:b/>
          <w:sz w:val="20"/>
          <w:szCs w:val="20"/>
        </w:rPr>
      </w:pPr>
    </w:p>
    <w:p w14:paraId="17524888" w14:textId="77777777" w:rsidR="00A23B18" w:rsidRDefault="00A23B18" w:rsidP="00D25C30">
      <w:pPr>
        <w:spacing w:line="360" w:lineRule="auto"/>
        <w:rPr>
          <w:rFonts w:ascii="Times New Roman" w:eastAsia="Times New Roman" w:hAnsi="Times New Roman" w:cs="Times New Roman"/>
          <w:b/>
          <w:sz w:val="20"/>
          <w:szCs w:val="20"/>
        </w:rPr>
      </w:pPr>
    </w:p>
    <w:p w14:paraId="2920B6EB" w14:textId="77777777" w:rsidR="00A23B18" w:rsidRPr="00FC5769" w:rsidRDefault="00A23B18" w:rsidP="00D25C30">
      <w:pPr>
        <w:spacing w:line="360" w:lineRule="auto"/>
        <w:rPr>
          <w:rFonts w:ascii="Times New Roman" w:eastAsia="Times New Roman" w:hAnsi="Times New Roman" w:cs="Times New Roman"/>
          <w:b/>
          <w:sz w:val="20"/>
          <w:szCs w:val="20"/>
        </w:rPr>
      </w:pPr>
    </w:p>
    <w:p w14:paraId="1840B5E6" w14:textId="44434D11" w:rsidR="00D8240A" w:rsidRDefault="00F87236" w:rsidP="00D25C3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058F04FC" w14:textId="77777777" w:rsidR="00D8240A" w:rsidRDefault="00F87236" w:rsidP="00D25C30">
      <w:pPr>
        <w:spacing w:line="360" w:lineRule="auto"/>
        <w:jc w:val="center"/>
        <w:rPr>
          <w:rFonts w:ascii="Times New Roman" w:eastAsia="Times New Roman" w:hAnsi="Times New Roman" w:cs="Times New Roman"/>
          <w:b/>
          <w:sz w:val="36"/>
          <w:szCs w:val="36"/>
        </w:rPr>
      </w:pPr>
      <w:r w:rsidRPr="00D25C30">
        <w:rPr>
          <w:rFonts w:ascii="Times New Roman" w:eastAsia="Times New Roman" w:hAnsi="Times New Roman" w:cs="Times New Roman"/>
          <w:b/>
          <w:sz w:val="36"/>
          <w:szCs w:val="36"/>
        </w:rPr>
        <w:t>Result and Discussion</w:t>
      </w:r>
    </w:p>
    <w:p w14:paraId="3860E0AC" w14:textId="77777777" w:rsidR="005644C5" w:rsidRPr="00D25C30" w:rsidRDefault="005644C5" w:rsidP="00D25C30">
      <w:pPr>
        <w:spacing w:line="360" w:lineRule="auto"/>
        <w:jc w:val="center"/>
        <w:rPr>
          <w:rFonts w:ascii="Times New Roman" w:eastAsia="Times New Roman" w:hAnsi="Times New Roman" w:cs="Times New Roman"/>
          <w:b/>
          <w:sz w:val="36"/>
          <w:szCs w:val="36"/>
        </w:rPr>
      </w:pPr>
    </w:p>
    <w:p w14:paraId="28802B56" w14:textId="26925B84" w:rsidR="00724C2C" w:rsidRPr="005644C5" w:rsidRDefault="00724C2C" w:rsidP="00D25C30">
      <w:pPr>
        <w:spacing w:line="360" w:lineRule="auto"/>
        <w:jc w:val="both"/>
        <w:rPr>
          <w:rFonts w:ascii="Times New Roman" w:eastAsia="Times New Roman" w:hAnsi="Times New Roman" w:cs="Times New Roman"/>
          <w:b/>
          <w:sz w:val="28"/>
          <w:szCs w:val="28"/>
        </w:rPr>
      </w:pPr>
      <w:r w:rsidRPr="005644C5">
        <w:rPr>
          <w:rFonts w:ascii="Times New Roman" w:eastAsia="Times New Roman" w:hAnsi="Times New Roman" w:cs="Times New Roman"/>
          <w:b/>
          <w:sz w:val="28"/>
          <w:szCs w:val="28"/>
        </w:rPr>
        <w:t>4.</w:t>
      </w:r>
      <w:r w:rsidRPr="005644C5">
        <w:rPr>
          <w:rFonts w:ascii="Times New Roman" w:eastAsia="Times New Roman" w:hAnsi="Times New Roman" w:cs="Times New Roman"/>
          <w:b/>
          <w:sz w:val="28"/>
          <w:szCs w:val="28"/>
        </w:rPr>
        <w:t>1. System Performance</w:t>
      </w:r>
    </w:p>
    <w:p w14:paraId="46B304FB" w14:textId="5D0F8226" w:rsidR="00724C2C" w:rsidRPr="00724C2C" w:rsidRDefault="00724C2C" w:rsidP="00D25C30">
      <w:pPr>
        <w:spacing w:line="360" w:lineRule="auto"/>
        <w:jc w:val="both"/>
        <w:rPr>
          <w:rFonts w:ascii="Times New Roman" w:eastAsia="Times New Roman" w:hAnsi="Times New Roman" w:cs="Times New Roman"/>
          <w:bCs/>
          <w:sz w:val="24"/>
          <w:szCs w:val="24"/>
        </w:rPr>
      </w:pPr>
      <w:r w:rsidRPr="00724C2C">
        <w:rPr>
          <w:rFonts w:ascii="Times New Roman" w:eastAsia="Times New Roman" w:hAnsi="Times New Roman" w:cs="Times New Roman"/>
          <w:bCs/>
          <w:sz w:val="24"/>
          <w:szCs w:val="24"/>
        </w:rPr>
        <w:t>In terms of response time, our evaluation encompassed both normal and peak usage scenarios. During normal usage, the system exhibited commendable response times, ensuring swift interactions for users. To enhance performance during peak loads, various optimizations were implemented, such as caching mechanisms and load balancing, ensuring a seamless experience even under heavy traffic.</w:t>
      </w:r>
    </w:p>
    <w:p w14:paraId="5CD2F9C8" w14:textId="77777777" w:rsidR="00724C2C" w:rsidRPr="00724C2C" w:rsidRDefault="00724C2C" w:rsidP="00D25C30">
      <w:pPr>
        <w:spacing w:line="360" w:lineRule="auto"/>
        <w:jc w:val="both"/>
        <w:rPr>
          <w:rFonts w:ascii="Times New Roman" w:eastAsia="Times New Roman" w:hAnsi="Times New Roman" w:cs="Times New Roman"/>
          <w:bCs/>
          <w:sz w:val="24"/>
          <w:szCs w:val="24"/>
        </w:rPr>
      </w:pPr>
      <w:r w:rsidRPr="00724C2C">
        <w:rPr>
          <w:rFonts w:ascii="Times New Roman" w:eastAsia="Times New Roman" w:hAnsi="Times New Roman" w:cs="Times New Roman"/>
          <w:bCs/>
          <w:sz w:val="24"/>
          <w:szCs w:val="24"/>
        </w:rPr>
        <w:t>Scalability was a pivotal aspect of our assessment. The system demonstrated robust scalability, effectively handling an increasing number of products, transactions, and users. This scalability was achieved through scalable database architectures and efficient resource allocation, contributing to a responsive and reliable system.</w:t>
      </w:r>
    </w:p>
    <w:p w14:paraId="24C55D60" w14:textId="77777777" w:rsidR="00724C2C" w:rsidRPr="00724C2C" w:rsidRDefault="00724C2C" w:rsidP="00D25C30">
      <w:pPr>
        <w:spacing w:line="360" w:lineRule="auto"/>
        <w:jc w:val="both"/>
        <w:rPr>
          <w:rFonts w:ascii="Times New Roman" w:eastAsia="Times New Roman" w:hAnsi="Times New Roman" w:cs="Times New Roman"/>
          <w:bCs/>
          <w:sz w:val="24"/>
          <w:szCs w:val="24"/>
        </w:rPr>
      </w:pPr>
    </w:p>
    <w:p w14:paraId="429BFF0C" w14:textId="08D34F9F" w:rsidR="00724C2C" w:rsidRPr="00724C2C" w:rsidRDefault="00724C2C" w:rsidP="00D25C30">
      <w:pPr>
        <w:spacing w:line="360" w:lineRule="auto"/>
        <w:jc w:val="both"/>
        <w:rPr>
          <w:rFonts w:ascii="Times New Roman" w:eastAsia="Times New Roman" w:hAnsi="Times New Roman" w:cs="Times New Roman"/>
          <w:b/>
          <w:sz w:val="28"/>
          <w:szCs w:val="28"/>
        </w:rPr>
      </w:pPr>
      <w:r w:rsidRPr="00724C2C">
        <w:rPr>
          <w:rFonts w:ascii="Times New Roman" w:eastAsia="Times New Roman" w:hAnsi="Times New Roman" w:cs="Times New Roman"/>
          <w:b/>
          <w:sz w:val="28"/>
          <w:szCs w:val="28"/>
        </w:rPr>
        <w:t>4.</w:t>
      </w:r>
      <w:r w:rsidRPr="00724C2C">
        <w:rPr>
          <w:rFonts w:ascii="Times New Roman" w:eastAsia="Times New Roman" w:hAnsi="Times New Roman" w:cs="Times New Roman"/>
          <w:b/>
          <w:sz w:val="28"/>
          <w:szCs w:val="28"/>
        </w:rPr>
        <w:t>2. User Satisfaction</w:t>
      </w:r>
    </w:p>
    <w:p w14:paraId="529B544A" w14:textId="0FF2D492" w:rsidR="00724C2C" w:rsidRPr="00724C2C" w:rsidRDefault="00724C2C" w:rsidP="00D25C30">
      <w:pPr>
        <w:spacing w:line="360" w:lineRule="auto"/>
        <w:jc w:val="both"/>
        <w:rPr>
          <w:rFonts w:ascii="Times New Roman" w:eastAsia="Times New Roman" w:hAnsi="Times New Roman" w:cs="Times New Roman"/>
          <w:bCs/>
          <w:sz w:val="24"/>
          <w:szCs w:val="24"/>
        </w:rPr>
      </w:pPr>
      <w:r w:rsidRPr="00724C2C">
        <w:rPr>
          <w:rFonts w:ascii="Times New Roman" w:eastAsia="Times New Roman" w:hAnsi="Times New Roman" w:cs="Times New Roman"/>
          <w:bCs/>
          <w:sz w:val="24"/>
          <w:szCs w:val="24"/>
        </w:rPr>
        <w:t>User feedback played a pivotal role in refining the Shopping Mart Management System. Throughout user testing and post-implementation phases, valuable feedback was collected and meticulously analyzed. Iterative adjustments were made based on this feedback, ensuring that user suggestions were not only heard but actively incorporated into the system's design.</w:t>
      </w:r>
    </w:p>
    <w:p w14:paraId="3476BA43" w14:textId="3B1E598B" w:rsidR="00724C2C" w:rsidRDefault="00724C2C" w:rsidP="00D25C30">
      <w:pPr>
        <w:spacing w:line="360" w:lineRule="auto"/>
        <w:jc w:val="both"/>
        <w:rPr>
          <w:rFonts w:ascii="Times New Roman" w:eastAsia="Times New Roman" w:hAnsi="Times New Roman" w:cs="Times New Roman"/>
          <w:bCs/>
          <w:sz w:val="24"/>
          <w:szCs w:val="24"/>
        </w:rPr>
      </w:pPr>
      <w:r w:rsidRPr="00724C2C">
        <w:rPr>
          <w:rFonts w:ascii="Times New Roman" w:eastAsia="Times New Roman" w:hAnsi="Times New Roman" w:cs="Times New Roman"/>
          <w:bCs/>
          <w:sz w:val="24"/>
          <w:szCs w:val="24"/>
        </w:rPr>
        <w:t>Usability testing revealed insightful aspects of the user experience. Users consistently found the system intuitive in certain areas, while challenges were identified in others. These findings guided user interface improvements and workflow optimizations to further enhance overall usability.</w:t>
      </w:r>
    </w:p>
    <w:p w14:paraId="089310A8" w14:textId="77777777" w:rsidR="005644C5" w:rsidRPr="00724C2C" w:rsidRDefault="005644C5" w:rsidP="00D25C30">
      <w:pPr>
        <w:spacing w:line="360" w:lineRule="auto"/>
        <w:jc w:val="both"/>
        <w:rPr>
          <w:rFonts w:ascii="Times New Roman" w:eastAsia="Times New Roman" w:hAnsi="Times New Roman" w:cs="Times New Roman"/>
          <w:bCs/>
          <w:sz w:val="24"/>
          <w:szCs w:val="24"/>
        </w:rPr>
      </w:pPr>
    </w:p>
    <w:p w14:paraId="49D460C0" w14:textId="428FF41E" w:rsidR="00724C2C" w:rsidRPr="00724C2C" w:rsidRDefault="00724C2C" w:rsidP="00D25C30">
      <w:pPr>
        <w:spacing w:line="360" w:lineRule="auto"/>
        <w:jc w:val="both"/>
        <w:rPr>
          <w:rFonts w:ascii="Times New Roman" w:eastAsia="Times New Roman" w:hAnsi="Times New Roman" w:cs="Times New Roman"/>
          <w:b/>
          <w:sz w:val="28"/>
          <w:szCs w:val="28"/>
        </w:rPr>
      </w:pPr>
      <w:r w:rsidRPr="00724C2C">
        <w:rPr>
          <w:rFonts w:ascii="Times New Roman" w:eastAsia="Times New Roman" w:hAnsi="Times New Roman" w:cs="Times New Roman"/>
          <w:b/>
          <w:sz w:val="28"/>
          <w:szCs w:val="28"/>
        </w:rPr>
        <w:t>4.</w:t>
      </w:r>
      <w:r w:rsidRPr="00724C2C">
        <w:rPr>
          <w:rFonts w:ascii="Times New Roman" w:eastAsia="Times New Roman" w:hAnsi="Times New Roman" w:cs="Times New Roman"/>
          <w:b/>
          <w:sz w:val="28"/>
          <w:szCs w:val="28"/>
        </w:rPr>
        <w:t>3. Functionality</w:t>
      </w:r>
    </w:p>
    <w:p w14:paraId="088D0044" w14:textId="165DEBE3" w:rsidR="00724C2C" w:rsidRPr="00724C2C" w:rsidRDefault="00724C2C" w:rsidP="00D25C30">
      <w:pPr>
        <w:spacing w:line="360" w:lineRule="auto"/>
        <w:jc w:val="both"/>
        <w:rPr>
          <w:rFonts w:ascii="Times New Roman" w:eastAsia="Times New Roman" w:hAnsi="Times New Roman" w:cs="Times New Roman"/>
          <w:bCs/>
          <w:sz w:val="24"/>
          <w:szCs w:val="24"/>
        </w:rPr>
      </w:pPr>
      <w:r w:rsidRPr="00724C2C">
        <w:rPr>
          <w:rFonts w:ascii="Times New Roman" w:eastAsia="Times New Roman" w:hAnsi="Times New Roman" w:cs="Times New Roman"/>
          <w:bCs/>
          <w:sz w:val="24"/>
          <w:szCs w:val="24"/>
        </w:rPr>
        <w:t>The effectiveness of the system in inventory management proved to be a significant achievement. Inventory tracking, product management, and automated alerts for low stock were seamlessly integrated, streamlining the inventory control process.</w:t>
      </w:r>
    </w:p>
    <w:p w14:paraId="244FE096" w14:textId="77777777" w:rsidR="00724C2C" w:rsidRPr="00724C2C" w:rsidRDefault="00724C2C" w:rsidP="00D25C30">
      <w:pPr>
        <w:spacing w:line="360" w:lineRule="auto"/>
        <w:jc w:val="both"/>
        <w:rPr>
          <w:rFonts w:ascii="Times New Roman" w:eastAsia="Times New Roman" w:hAnsi="Times New Roman" w:cs="Times New Roman"/>
          <w:bCs/>
          <w:sz w:val="24"/>
          <w:szCs w:val="24"/>
        </w:rPr>
      </w:pPr>
      <w:r w:rsidRPr="00724C2C">
        <w:rPr>
          <w:rFonts w:ascii="Times New Roman" w:eastAsia="Times New Roman" w:hAnsi="Times New Roman" w:cs="Times New Roman"/>
          <w:bCs/>
          <w:sz w:val="24"/>
          <w:szCs w:val="24"/>
        </w:rPr>
        <w:t xml:space="preserve">Sales tracking accuracy was another highlight, with the system demonstrating precision in recording transactions. The generation of meaningful sales reports provided valuable insights for business decision-making. Additionally, the Customer Relationship </w:t>
      </w:r>
      <w:r w:rsidRPr="00724C2C">
        <w:rPr>
          <w:rFonts w:ascii="Times New Roman" w:eastAsia="Times New Roman" w:hAnsi="Times New Roman" w:cs="Times New Roman"/>
          <w:bCs/>
          <w:sz w:val="24"/>
          <w:szCs w:val="24"/>
        </w:rPr>
        <w:lastRenderedPageBreak/>
        <w:t>Management (CRM) functionalities effectively maintained customer profiles, tracked purchases, and facilitated personalized recommendations, fostering customer engagement.</w:t>
      </w:r>
    </w:p>
    <w:p w14:paraId="27679098" w14:textId="77777777" w:rsidR="00724C2C" w:rsidRPr="00724C2C" w:rsidRDefault="00724C2C" w:rsidP="00D25C30">
      <w:pPr>
        <w:spacing w:line="360" w:lineRule="auto"/>
        <w:jc w:val="both"/>
        <w:rPr>
          <w:rFonts w:ascii="Times New Roman" w:eastAsia="Times New Roman" w:hAnsi="Times New Roman" w:cs="Times New Roman"/>
          <w:bCs/>
          <w:sz w:val="24"/>
          <w:szCs w:val="24"/>
        </w:rPr>
      </w:pPr>
    </w:p>
    <w:p w14:paraId="4B22D03D" w14:textId="1ACD4388" w:rsidR="00724C2C" w:rsidRPr="00724C2C" w:rsidRDefault="00724C2C" w:rsidP="00D25C30">
      <w:pPr>
        <w:spacing w:line="360" w:lineRule="auto"/>
        <w:jc w:val="both"/>
        <w:rPr>
          <w:rFonts w:ascii="Times New Roman" w:eastAsia="Times New Roman" w:hAnsi="Times New Roman" w:cs="Times New Roman"/>
          <w:b/>
          <w:sz w:val="28"/>
          <w:szCs w:val="28"/>
        </w:rPr>
      </w:pPr>
      <w:r w:rsidRPr="00724C2C">
        <w:rPr>
          <w:rFonts w:ascii="Times New Roman" w:eastAsia="Times New Roman" w:hAnsi="Times New Roman" w:cs="Times New Roman"/>
          <w:b/>
          <w:sz w:val="28"/>
          <w:szCs w:val="28"/>
        </w:rPr>
        <w:t>4.</w:t>
      </w:r>
      <w:r w:rsidRPr="00724C2C">
        <w:rPr>
          <w:rFonts w:ascii="Times New Roman" w:eastAsia="Times New Roman" w:hAnsi="Times New Roman" w:cs="Times New Roman"/>
          <w:b/>
          <w:sz w:val="28"/>
          <w:szCs w:val="28"/>
        </w:rPr>
        <w:t>4. Security</w:t>
      </w:r>
    </w:p>
    <w:p w14:paraId="119B96C5" w14:textId="77777777" w:rsidR="00724C2C" w:rsidRPr="00724C2C" w:rsidRDefault="00724C2C" w:rsidP="00D25C30">
      <w:pPr>
        <w:spacing w:line="360" w:lineRule="auto"/>
        <w:jc w:val="both"/>
        <w:rPr>
          <w:rFonts w:ascii="Times New Roman" w:eastAsia="Times New Roman" w:hAnsi="Times New Roman" w:cs="Times New Roman"/>
          <w:bCs/>
          <w:sz w:val="24"/>
          <w:szCs w:val="24"/>
        </w:rPr>
      </w:pPr>
      <w:r w:rsidRPr="00724C2C">
        <w:rPr>
          <w:rFonts w:ascii="Times New Roman" w:eastAsia="Times New Roman" w:hAnsi="Times New Roman" w:cs="Times New Roman"/>
          <w:bCs/>
          <w:sz w:val="24"/>
          <w:szCs w:val="24"/>
        </w:rPr>
        <w:t>The implemented authentication system, leveraging technologies such as JSON Web Tokens (JWT), proved effective in safeguarding user access. Robust security measures were implemented to protect sensitive information, including data encryption techniques applied to secure data stored in the database.</w:t>
      </w:r>
    </w:p>
    <w:p w14:paraId="18F3B88B" w14:textId="77777777" w:rsidR="00724C2C" w:rsidRPr="00724C2C" w:rsidRDefault="00724C2C" w:rsidP="00D25C30">
      <w:pPr>
        <w:spacing w:line="360" w:lineRule="auto"/>
        <w:jc w:val="both"/>
        <w:rPr>
          <w:rFonts w:ascii="Times New Roman" w:eastAsia="Times New Roman" w:hAnsi="Times New Roman" w:cs="Times New Roman"/>
          <w:bCs/>
          <w:sz w:val="24"/>
          <w:szCs w:val="24"/>
        </w:rPr>
      </w:pPr>
    </w:p>
    <w:p w14:paraId="58FB7015" w14:textId="73D3D75D" w:rsidR="00724C2C" w:rsidRPr="00724C2C" w:rsidRDefault="00724C2C" w:rsidP="00D25C30">
      <w:pPr>
        <w:spacing w:line="360" w:lineRule="auto"/>
        <w:jc w:val="both"/>
        <w:rPr>
          <w:rFonts w:ascii="Times New Roman" w:eastAsia="Times New Roman" w:hAnsi="Times New Roman" w:cs="Times New Roman"/>
          <w:b/>
          <w:sz w:val="28"/>
          <w:szCs w:val="28"/>
        </w:rPr>
      </w:pPr>
      <w:r w:rsidRPr="00724C2C">
        <w:rPr>
          <w:rFonts w:ascii="Times New Roman" w:eastAsia="Times New Roman" w:hAnsi="Times New Roman" w:cs="Times New Roman"/>
          <w:b/>
          <w:sz w:val="28"/>
          <w:szCs w:val="28"/>
        </w:rPr>
        <w:t>4.</w:t>
      </w:r>
      <w:r w:rsidRPr="00724C2C">
        <w:rPr>
          <w:rFonts w:ascii="Times New Roman" w:eastAsia="Times New Roman" w:hAnsi="Times New Roman" w:cs="Times New Roman"/>
          <w:b/>
          <w:sz w:val="28"/>
          <w:szCs w:val="28"/>
        </w:rPr>
        <w:t>5. Testing Results</w:t>
      </w:r>
    </w:p>
    <w:p w14:paraId="4107A953" w14:textId="77777777" w:rsidR="00724C2C" w:rsidRPr="00724C2C" w:rsidRDefault="00724C2C" w:rsidP="00D25C30">
      <w:pPr>
        <w:spacing w:line="360" w:lineRule="auto"/>
        <w:jc w:val="both"/>
        <w:rPr>
          <w:rFonts w:ascii="Times New Roman" w:eastAsia="Times New Roman" w:hAnsi="Times New Roman" w:cs="Times New Roman"/>
          <w:bCs/>
          <w:sz w:val="24"/>
          <w:szCs w:val="24"/>
        </w:rPr>
      </w:pPr>
      <w:r w:rsidRPr="00724C2C">
        <w:rPr>
          <w:rFonts w:ascii="Times New Roman" w:eastAsia="Times New Roman" w:hAnsi="Times New Roman" w:cs="Times New Roman"/>
          <w:bCs/>
          <w:sz w:val="24"/>
          <w:szCs w:val="24"/>
        </w:rPr>
        <w:t>Test coverage spanned a significant portion of the codebase, ensuring comprehensive examination. Identified bugs and issues were promptly addressed during the testing phases, contributing to the overall stability and reliability of the system.</w:t>
      </w:r>
    </w:p>
    <w:p w14:paraId="5DF7AADE" w14:textId="77777777" w:rsidR="00724C2C" w:rsidRPr="00724C2C" w:rsidRDefault="00724C2C" w:rsidP="00D25C30">
      <w:pPr>
        <w:spacing w:line="360" w:lineRule="auto"/>
        <w:jc w:val="both"/>
        <w:rPr>
          <w:rFonts w:ascii="Times New Roman" w:eastAsia="Times New Roman" w:hAnsi="Times New Roman" w:cs="Times New Roman"/>
          <w:bCs/>
          <w:sz w:val="24"/>
          <w:szCs w:val="24"/>
        </w:rPr>
      </w:pPr>
    </w:p>
    <w:p w14:paraId="0162FF10" w14:textId="30E69BDE" w:rsidR="00724C2C" w:rsidRPr="00724C2C" w:rsidRDefault="00724C2C" w:rsidP="00D25C30">
      <w:pPr>
        <w:spacing w:line="360" w:lineRule="auto"/>
        <w:jc w:val="both"/>
        <w:rPr>
          <w:rFonts w:ascii="Times New Roman" w:eastAsia="Times New Roman" w:hAnsi="Times New Roman" w:cs="Times New Roman"/>
          <w:b/>
          <w:sz w:val="28"/>
          <w:szCs w:val="28"/>
        </w:rPr>
      </w:pPr>
      <w:r w:rsidRPr="00724C2C">
        <w:rPr>
          <w:rFonts w:ascii="Times New Roman" w:eastAsia="Times New Roman" w:hAnsi="Times New Roman" w:cs="Times New Roman"/>
          <w:b/>
          <w:sz w:val="28"/>
          <w:szCs w:val="28"/>
        </w:rPr>
        <w:t>4.</w:t>
      </w:r>
      <w:r w:rsidRPr="00724C2C">
        <w:rPr>
          <w:rFonts w:ascii="Times New Roman" w:eastAsia="Times New Roman" w:hAnsi="Times New Roman" w:cs="Times New Roman"/>
          <w:b/>
          <w:sz w:val="28"/>
          <w:szCs w:val="28"/>
        </w:rPr>
        <w:t>6. Challenges and Solutions</w:t>
      </w:r>
    </w:p>
    <w:p w14:paraId="4DDFB851" w14:textId="77777777" w:rsidR="00724C2C" w:rsidRPr="00724C2C" w:rsidRDefault="00724C2C" w:rsidP="00D25C30">
      <w:pPr>
        <w:spacing w:line="360" w:lineRule="auto"/>
        <w:jc w:val="both"/>
        <w:rPr>
          <w:rFonts w:ascii="Times New Roman" w:eastAsia="Times New Roman" w:hAnsi="Times New Roman" w:cs="Times New Roman"/>
          <w:bCs/>
          <w:sz w:val="24"/>
          <w:szCs w:val="24"/>
        </w:rPr>
      </w:pPr>
      <w:r w:rsidRPr="00724C2C">
        <w:rPr>
          <w:rFonts w:ascii="Times New Roman" w:eastAsia="Times New Roman" w:hAnsi="Times New Roman" w:cs="Times New Roman"/>
          <w:bCs/>
          <w:sz w:val="24"/>
          <w:szCs w:val="24"/>
        </w:rPr>
        <w:t>Throughout development and testing, challenges were encountered and effectively addressed. These challenges ranged from technical complexities to unforeseen obstacles. Solutions were meticulously implemented, ensuring the successful deployment and operation of the system.</w:t>
      </w:r>
    </w:p>
    <w:p w14:paraId="1AAEDB6A" w14:textId="77777777" w:rsidR="00724C2C" w:rsidRPr="00724C2C" w:rsidRDefault="00724C2C" w:rsidP="00D25C30">
      <w:pPr>
        <w:spacing w:line="360" w:lineRule="auto"/>
        <w:jc w:val="both"/>
        <w:rPr>
          <w:rFonts w:ascii="Times New Roman" w:eastAsia="Times New Roman" w:hAnsi="Times New Roman" w:cs="Times New Roman"/>
          <w:bCs/>
          <w:sz w:val="24"/>
          <w:szCs w:val="24"/>
        </w:rPr>
      </w:pPr>
    </w:p>
    <w:p w14:paraId="4124243C" w14:textId="1A43EF15" w:rsidR="00724C2C" w:rsidRPr="00724C2C" w:rsidRDefault="00724C2C" w:rsidP="00D25C30">
      <w:pPr>
        <w:spacing w:line="360" w:lineRule="auto"/>
        <w:jc w:val="both"/>
        <w:rPr>
          <w:rFonts w:ascii="Times New Roman" w:eastAsia="Times New Roman" w:hAnsi="Times New Roman" w:cs="Times New Roman"/>
          <w:b/>
          <w:sz w:val="28"/>
          <w:szCs w:val="28"/>
        </w:rPr>
      </w:pPr>
      <w:r w:rsidRPr="00724C2C">
        <w:rPr>
          <w:rFonts w:ascii="Times New Roman" w:eastAsia="Times New Roman" w:hAnsi="Times New Roman" w:cs="Times New Roman"/>
          <w:b/>
          <w:sz w:val="28"/>
          <w:szCs w:val="28"/>
        </w:rPr>
        <w:t>4.</w:t>
      </w:r>
      <w:r w:rsidRPr="00724C2C">
        <w:rPr>
          <w:rFonts w:ascii="Times New Roman" w:eastAsia="Times New Roman" w:hAnsi="Times New Roman" w:cs="Times New Roman"/>
          <w:b/>
          <w:sz w:val="28"/>
          <w:szCs w:val="28"/>
        </w:rPr>
        <w:t>7. Comparison with Project Goals</w:t>
      </w:r>
    </w:p>
    <w:p w14:paraId="228EEA84" w14:textId="77777777" w:rsidR="00724C2C" w:rsidRPr="00724C2C" w:rsidRDefault="00724C2C" w:rsidP="00D25C30">
      <w:pPr>
        <w:spacing w:line="360" w:lineRule="auto"/>
        <w:jc w:val="both"/>
        <w:rPr>
          <w:rFonts w:ascii="Times New Roman" w:eastAsia="Times New Roman" w:hAnsi="Times New Roman" w:cs="Times New Roman"/>
          <w:bCs/>
          <w:sz w:val="24"/>
          <w:szCs w:val="24"/>
        </w:rPr>
      </w:pPr>
      <w:r w:rsidRPr="00724C2C">
        <w:rPr>
          <w:rFonts w:ascii="Times New Roman" w:eastAsia="Times New Roman" w:hAnsi="Times New Roman" w:cs="Times New Roman"/>
          <w:bCs/>
          <w:sz w:val="24"/>
          <w:szCs w:val="24"/>
        </w:rPr>
        <w:t>An evaluation of the project against its initial goals showcased commendable achievements. While certain deviations from the initial plan occurred, these were justified and rooted in the evolving needs of the project, enhancing its overall alignment with business objectives.</w:t>
      </w:r>
    </w:p>
    <w:p w14:paraId="5FC77FD3" w14:textId="77777777" w:rsidR="00724C2C" w:rsidRPr="00724C2C" w:rsidRDefault="00724C2C" w:rsidP="00D25C30">
      <w:pPr>
        <w:spacing w:line="360" w:lineRule="auto"/>
        <w:jc w:val="both"/>
        <w:rPr>
          <w:rFonts w:ascii="Times New Roman" w:eastAsia="Times New Roman" w:hAnsi="Times New Roman" w:cs="Times New Roman"/>
          <w:bCs/>
          <w:sz w:val="24"/>
          <w:szCs w:val="24"/>
        </w:rPr>
      </w:pPr>
    </w:p>
    <w:p w14:paraId="037FB280" w14:textId="620EB6C3" w:rsidR="00724C2C" w:rsidRPr="00724C2C" w:rsidRDefault="00724C2C" w:rsidP="00D25C30">
      <w:pPr>
        <w:spacing w:line="360" w:lineRule="auto"/>
        <w:jc w:val="both"/>
        <w:rPr>
          <w:rFonts w:ascii="Times New Roman" w:eastAsia="Times New Roman" w:hAnsi="Times New Roman" w:cs="Times New Roman"/>
          <w:b/>
          <w:sz w:val="28"/>
          <w:szCs w:val="28"/>
        </w:rPr>
      </w:pPr>
      <w:r w:rsidRPr="00724C2C">
        <w:rPr>
          <w:rFonts w:ascii="Times New Roman" w:eastAsia="Times New Roman" w:hAnsi="Times New Roman" w:cs="Times New Roman"/>
          <w:b/>
          <w:sz w:val="28"/>
          <w:szCs w:val="28"/>
        </w:rPr>
        <w:t>4.</w:t>
      </w:r>
      <w:r w:rsidRPr="00724C2C">
        <w:rPr>
          <w:rFonts w:ascii="Times New Roman" w:eastAsia="Times New Roman" w:hAnsi="Times New Roman" w:cs="Times New Roman"/>
          <w:b/>
          <w:sz w:val="28"/>
          <w:szCs w:val="28"/>
        </w:rPr>
        <w:t>8. Future Considerations</w:t>
      </w:r>
    </w:p>
    <w:p w14:paraId="54EF7ABE" w14:textId="77777777" w:rsidR="00724C2C" w:rsidRPr="00724C2C" w:rsidRDefault="00724C2C" w:rsidP="00D25C30">
      <w:pPr>
        <w:spacing w:line="360" w:lineRule="auto"/>
        <w:jc w:val="both"/>
        <w:rPr>
          <w:rFonts w:ascii="Times New Roman" w:eastAsia="Times New Roman" w:hAnsi="Times New Roman" w:cs="Times New Roman"/>
          <w:bCs/>
          <w:sz w:val="24"/>
          <w:szCs w:val="24"/>
        </w:rPr>
      </w:pPr>
      <w:r w:rsidRPr="00724C2C">
        <w:rPr>
          <w:rFonts w:ascii="Times New Roman" w:eastAsia="Times New Roman" w:hAnsi="Times New Roman" w:cs="Times New Roman"/>
          <w:bCs/>
          <w:sz w:val="24"/>
          <w:szCs w:val="24"/>
        </w:rPr>
        <w:t>Future enhancements were identified, providing a roadmap for the continual improvement of the Shopping Mart Management System. User feedback and testing results will be integral in shaping these enhancements, ensuring that the system remains adaptive and responsive to emerging retail trends and customer needs.</w:t>
      </w:r>
    </w:p>
    <w:p w14:paraId="0244A53E" w14:textId="77777777" w:rsidR="00724C2C" w:rsidRPr="00724C2C" w:rsidRDefault="00724C2C" w:rsidP="00D25C30">
      <w:pPr>
        <w:spacing w:line="360" w:lineRule="auto"/>
        <w:jc w:val="both"/>
        <w:rPr>
          <w:rFonts w:ascii="Times New Roman" w:eastAsia="Times New Roman" w:hAnsi="Times New Roman" w:cs="Times New Roman"/>
          <w:bCs/>
          <w:sz w:val="24"/>
          <w:szCs w:val="24"/>
        </w:rPr>
      </w:pPr>
    </w:p>
    <w:p w14:paraId="1E83E350" w14:textId="58079B09" w:rsidR="00724C2C" w:rsidRPr="00724C2C" w:rsidRDefault="00724C2C" w:rsidP="00D25C30">
      <w:pPr>
        <w:spacing w:line="360" w:lineRule="auto"/>
        <w:jc w:val="both"/>
        <w:rPr>
          <w:rFonts w:ascii="Times New Roman" w:eastAsia="Times New Roman" w:hAnsi="Times New Roman" w:cs="Times New Roman"/>
          <w:b/>
          <w:sz w:val="28"/>
          <w:szCs w:val="28"/>
        </w:rPr>
      </w:pPr>
      <w:r w:rsidRPr="00724C2C">
        <w:rPr>
          <w:rFonts w:ascii="Times New Roman" w:eastAsia="Times New Roman" w:hAnsi="Times New Roman" w:cs="Times New Roman"/>
          <w:b/>
          <w:sz w:val="28"/>
          <w:szCs w:val="28"/>
        </w:rPr>
        <w:t>4.</w:t>
      </w:r>
      <w:r w:rsidRPr="00724C2C">
        <w:rPr>
          <w:rFonts w:ascii="Times New Roman" w:eastAsia="Times New Roman" w:hAnsi="Times New Roman" w:cs="Times New Roman"/>
          <w:b/>
          <w:sz w:val="28"/>
          <w:szCs w:val="28"/>
        </w:rPr>
        <w:t>9. Conclusion</w:t>
      </w:r>
    </w:p>
    <w:p w14:paraId="4F3A6B47" w14:textId="44B438D9" w:rsidR="00D8240A" w:rsidRPr="00724C2C" w:rsidRDefault="00724C2C" w:rsidP="00D25C30">
      <w:pPr>
        <w:spacing w:line="360" w:lineRule="auto"/>
        <w:jc w:val="both"/>
        <w:rPr>
          <w:rFonts w:ascii="Times New Roman" w:eastAsia="Times New Roman" w:hAnsi="Times New Roman" w:cs="Times New Roman"/>
          <w:bCs/>
          <w:sz w:val="24"/>
          <w:szCs w:val="24"/>
        </w:rPr>
      </w:pPr>
      <w:r w:rsidRPr="00724C2C">
        <w:rPr>
          <w:rFonts w:ascii="Times New Roman" w:eastAsia="Times New Roman" w:hAnsi="Times New Roman" w:cs="Times New Roman"/>
          <w:bCs/>
          <w:sz w:val="24"/>
          <w:szCs w:val="24"/>
        </w:rPr>
        <w:lastRenderedPageBreak/>
        <w:t>In conclusion, the Shopping Mart Management System has made a substantial impact on retail operations. Its robust performance, user-centric design, and advanced functionalities have not only met but exceeded expectations. As the system continues to evolve, it stands as a testament to our commitment to innovation and excellence in retail management technology.</w:t>
      </w:r>
    </w:p>
    <w:p w14:paraId="0F325F2F" w14:textId="77777777" w:rsidR="00D8240A" w:rsidRDefault="00D8240A" w:rsidP="00D25C30">
      <w:pPr>
        <w:spacing w:line="360" w:lineRule="auto"/>
        <w:jc w:val="both"/>
        <w:rPr>
          <w:rFonts w:ascii="Times New Roman" w:eastAsia="Times New Roman" w:hAnsi="Times New Roman" w:cs="Times New Roman"/>
          <w:b/>
          <w:sz w:val="28"/>
          <w:szCs w:val="28"/>
        </w:rPr>
      </w:pPr>
    </w:p>
    <w:p w14:paraId="1A7A4021" w14:textId="77777777" w:rsidR="00D8240A" w:rsidRDefault="00D8240A" w:rsidP="00D25C30">
      <w:pPr>
        <w:spacing w:line="360" w:lineRule="auto"/>
        <w:jc w:val="both"/>
        <w:rPr>
          <w:rFonts w:ascii="Times New Roman" w:eastAsia="Times New Roman" w:hAnsi="Times New Roman" w:cs="Times New Roman"/>
          <w:b/>
          <w:sz w:val="28"/>
          <w:szCs w:val="28"/>
        </w:rPr>
      </w:pPr>
    </w:p>
    <w:p w14:paraId="5EFAF25A" w14:textId="77777777" w:rsidR="00D8240A" w:rsidRDefault="00D8240A" w:rsidP="00D25C30">
      <w:pPr>
        <w:spacing w:line="360" w:lineRule="auto"/>
        <w:jc w:val="both"/>
        <w:rPr>
          <w:rFonts w:ascii="Times New Roman" w:eastAsia="Times New Roman" w:hAnsi="Times New Roman" w:cs="Times New Roman"/>
          <w:b/>
          <w:sz w:val="28"/>
          <w:szCs w:val="28"/>
        </w:rPr>
      </w:pPr>
    </w:p>
    <w:p w14:paraId="5C3041A8" w14:textId="77777777" w:rsidR="00D8240A" w:rsidRDefault="00D8240A" w:rsidP="00D25C30">
      <w:pPr>
        <w:spacing w:line="360" w:lineRule="auto"/>
        <w:jc w:val="both"/>
        <w:rPr>
          <w:rFonts w:ascii="Times New Roman" w:eastAsia="Times New Roman" w:hAnsi="Times New Roman" w:cs="Times New Roman"/>
          <w:b/>
          <w:sz w:val="28"/>
          <w:szCs w:val="28"/>
        </w:rPr>
      </w:pPr>
    </w:p>
    <w:p w14:paraId="4253B780" w14:textId="77777777" w:rsidR="00D8240A" w:rsidRDefault="00D8240A" w:rsidP="00D25C30">
      <w:pPr>
        <w:spacing w:line="360" w:lineRule="auto"/>
        <w:jc w:val="both"/>
        <w:rPr>
          <w:rFonts w:ascii="Times New Roman" w:eastAsia="Times New Roman" w:hAnsi="Times New Roman" w:cs="Times New Roman"/>
          <w:b/>
          <w:sz w:val="28"/>
          <w:szCs w:val="28"/>
        </w:rPr>
      </w:pPr>
    </w:p>
    <w:p w14:paraId="20B391CD" w14:textId="77777777" w:rsidR="00D8240A" w:rsidRDefault="00D8240A" w:rsidP="00D25C30">
      <w:pPr>
        <w:spacing w:line="360" w:lineRule="auto"/>
        <w:jc w:val="both"/>
        <w:rPr>
          <w:rFonts w:ascii="Times New Roman" w:eastAsia="Times New Roman" w:hAnsi="Times New Roman" w:cs="Times New Roman"/>
          <w:b/>
          <w:sz w:val="28"/>
          <w:szCs w:val="28"/>
        </w:rPr>
      </w:pPr>
    </w:p>
    <w:p w14:paraId="560575EA" w14:textId="77777777" w:rsidR="005644C5" w:rsidRDefault="005644C5" w:rsidP="00D25C30">
      <w:pPr>
        <w:spacing w:line="360" w:lineRule="auto"/>
        <w:jc w:val="both"/>
        <w:rPr>
          <w:rFonts w:ascii="Times New Roman" w:eastAsia="Times New Roman" w:hAnsi="Times New Roman" w:cs="Times New Roman"/>
          <w:b/>
          <w:sz w:val="28"/>
          <w:szCs w:val="28"/>
        </w:rPr>
      </w:pPr>
    </w:p>
    <w:p w14:paraId="760F2916" w14:textId="77777777" w:rsidR="005644C5" w:rsidRDefault="005644C5" w:rsidP="00D25C30">
      <w:pPr>
        <w:spacing w:line="360" w:lineRule="auto"/>
        <w:jc w:val="both"/>
        <w:rPr>
          <w:rFonts w:ascii="Times New Roman" w:eastAsia="Times New Roman" w:hAnsi="Times New Roman" w:cs="Times New Roman"/>
          <w:b/>
          <w:sz w:val="28"/>
          <w:szCs w:val="28"/>
        </w:rPr>
      </w:pPr>
    </w:p>
    <w:p w14:paraId="5396F261" w14:textId="77777777" w:rsidR="005644C5" w:rsidRDefault="005644C5" w:rsidP="00D25C30">
      <w:pPr>
        <w:spacing w:line="360" w:lineRule="auto"/>
        <w:jc w:val="both"/>
        <w:rPr>
          <w:rFonts w:ascii="Times New Roman" w:eastAsia="Times New Roman" w:hAnsi="Times New Roman" w:cs="Times New Roman"/>
          <w:b/>
          <w:sz w:val="28"/>
          <w:szCs w:val="28"/>
        </w:rPr>
      </w:pPr>
    </w:p>
    <w:p w14:paraId="24E5A9CF" w14:textId="77777777" w:rsidR="005644C5" w:rsidRDefault="005644C5" w:rsidP="00D25C30">
      <w:pPr>
        <w:spacing w:line="360" w:lineRule="auto"/>
        <w:jc w:val="both"/>
        <w:rPr>
          <w:rFonts w:ascii="Times New Roman" w:eastAsia="Times New Roman" w:hAnsi="Times New Roman" w:cs="Times New Roman"/>
          <w:b/>
          <w:sz w:val="28"/>
          <w:szCs w:val="28"/>
        </w:rPr>
      </w:pPr>
    </w:p>
    <w:p w14:paraId="197FAD32" w14:textId="77777777" w:rsidR="005644C5" w:rsidRDefault="005644C5" w:rsidP="00D25C30">
      <w:pPr>
        <w:spacing w:line="360" w:lineRule="auto"/>
        <w:jc w:val="both"/>
        <w:rPr>
          <w:rFonts w:ascii="Times New Roman" w:eastAsia="Times New Roman" w:hAnsi="Times New Roman" w:cs="Times New Roman"/>
          <w:b/>
          <w:sz w:val="28"/>
          <w:szCs w:val="28"/>
        </w:rPr>
      </w:pPr>
    </w:p>
    <w:p w14:paraId="4ED5436D" w14:textId="77777777" w:rsidR="005644C5" w:rsidRDefault="005644C5" w:rsidP="00D25C30">
      <w:pPr>
        <w:spacing w:line="360" w:lineRule="auto"/>
        <w:jc w:val="both"/>
        <w:rPr>
          <w:rFonts w:ascii="Times New Roman" w:eastAsia="Times New Roman" w:hAnsi="Times New Roman" w:cs="Times New Roman"/>
          <w:b/>
          <w:sz w:val="28"/>
          <w:szCs w:val="28"/>
        </w:rPr>
      </w:pPr>
    </w:p>
    <w:p w14:paraId="1FF058F9" w14:textId="77777777" w:rsidR="005644C5" w:rsidRDefault="005644C5" w:rsidP="00D25C30">
      <w:pPr>
        <w:spacing w:line="360" w:lineRule="auto"/>
        <w:jc w:val="both"/>
        <w:rPr>
          <w:rFonts w:ascii="Times New Roman" w:eastAsia="Times New Roman" w:hAnsi="Times New Roman" w:cs="Times New Roman"/>
          <w:b/>
          <w:sz w:val="28"/>
          <w:szCs w:val="28"/>
        </w:rPr>
      </w:pPr>
    </w:p>
    <w:p w14:paraId="16A8A3EB" w14:textId="77777777" w:rsidR="005644C5" w:rsidRDefault="005644C5" w:rsidP="00D25C30">
      <w:pPr>
        <w:spacing w:line="360" w:lineRule="auto"/>
        <w:jc w:val="both"/>
        <w:rPr>
          <w:rFonts w:ascii="Times New Roman" w:eastAsia="Times New Roman" w:hAnsi="Times New Roman" w:cs="Times New Roman"/>
          <w:b/>
          <w:sz w:val="28"/>
          <w:szCs w:val="28"/>
        </w:rPr>
      </w:pPr>
    </w:p>
    <w:p w14:paraId="0423C490" w14:textId="77777777" w:rsidR="005644C5" w:rsidRDefault="005644C5" w:rsidP="00D25C30">
      <w:pPr>
        <w:spacing w:line="360" w:lineRule="auto"/>
        <w:jc w:val="both"/>
        <w:rPr>
          <w:rFonts w:ascii="Times New Roman" w:eastAsia="Times New Roman" w:hAnsi="Times New Roman" w:cs="Times New Roman"/>
          <w:b/>
          <w:sz w:val="28"/>
          <w:szCs w:val="28"/>
        </w:rPr>
      </w:pPr>
    </w:p>
    <w:p w14:paraId="70E92671" w14:textId="77777777" w:rsidR="005644C5" w:rsidRDefault="005644C5" w:rsidP="00D25C30">
      <w:pPr>
        <w:spacing w:line="360" w:lineRule="auto"/>
        <w:jc w:val="both"/>
        <w:rPr>
          <w:rFonts w:ascii="Times New Roman" w:eastAsia="Times New Roman" w:hAnsi="Times New Roman" w:cs="Times New Roman"/>
          <w:b/>
          <w:sz w:val="28"/>
          <w:szCs w:val="28"/>
        </w:rPr>
      </w:pPr>
    </w:p>
    <w:p w14:paraId="049965E3" w14:textId="77777777" w:rsidR="005644C5" w:rsidRDefault="005644C5" w:rsidP="00D25C30">
      <w:pPr>
        <w:spacing w:line="360" w:lineRule="auto"/>
        <w:jc w:val="both"/>
        <w:rPr>
          <w:rFonts w:ascii="Times New Roman" w:eastAsia="Times New Roman" w:hAnsi="Times New Roman" w:cs="Times New Roman"/>
          <w:b/>
          <w:sz w:val="28"/>
          <w:szCs w:val="28"/>
        </w:rPr>
      </w:pPr>
    </w:p>
    <w:p w14:paraId="213AD864" w14:textId="77777777" w:rsidR="005644C5" w:rsidRDefault="005644C5" w:rsidP="00D25C30">
      <w:pPr>
        <w:spacing w:line="360" w:lineRule="auto"/>
        <w:jc w:val="both"/>
        <w:rPr>
          <w:rFonts w:ascii="Times New Roman" w:eastAsia="Times New Roman" w:hAnsi="Times New Roman" w:cs="Times New Roman"/>
          <w:b/>
          <w:sz w:val="28"/>
          <w:szCs w:val="28"/>
        </w:rPr>
      </w:pPr>
    </w:p>
    <w:p w14:paraId="409DBE7C" w14:textId="77777777" w:rsidR="005644C5" w:rsidRDefault="005644C5" w:rsidP="00D25C30">
      <w:pPr>
        <w:spacing w:line="360" w:lineRule="auto"/>
        <w:jc w:val="both"/>
        <w:rPr>
          <w:rFonts w:ascii="Times New Roman" w:eastAsia="Times New Roman" w:hAnsi="Times New Roman" w:cs="Times New Roman"/>
          <w:b/>
          <w:sz w:val="28"/>
          <w:szCs w:val="28"/>
        </w:rPr>
      </w:pPr>
    </w:p>
    <w:p w14:paraId="0FF1BDF7" w14:textId="77777777" w:rsidR="005644C5" w:rsidRDefault="005644C5" w:rsidP="00D25C30">
      <w:pPr>
        <w:spacing w:line="360" w:lineRule="auto"/>
        <w:jc w:val="both"/>
        <w:rPr>
          <w:rFonts w:ascii="Times New Roman" w:eastAsia="Times New Roman" w:hAnsi="Times New Roman" w:cs="Times New Roman"/>
          <w:b/>
          <w:sz w:val="28"/>
          <w:szCs w:val="28"/>
        </w:rPr>
      </w:pPr>
    </w:p>
    <w:p w14:paraId="5C2EF3BD" w14:textId="77777777" w:rsidR="005644C5" w:rsidRDefault="005644C5" w:rsidP="00D25C30">
      <w:pPr>
        <w:spacing w:line="360" w:lineRule="auto"/>
        <w:jc w:val="both"/>
        <w:rPr>
          <w:rFonts w:ascii="Times New Roman" w:eastAsia="Times New Roman" w:hAnsi="Times New Roman" w:cs="Times New Roman"/>
          <w:b/>
          <w:sz w:val="28"/>
          <w:szCs w:val="28"/>
        </w:rPr>
      </w:pPr>
    </w:p>
    <w:p w14:paraId="6C9BCA46" w14:textId="77777777" w:rsidR="005644C5" w:rsidRDefault="005644C5" w:rsidP="00D25C30">
      <w:pPr>
        <w:spacing w:line="360" w:lineRule="auto"/>
        <w:jc w:val="both"/>
        <w:rPr>
          <w:rFonts w:ascii="Times New Roman" w:eastAsia="Times New Roman" w:hAnsi="Times New Roman" w:cs="Times New Roman"/>
          <w:b/>
          <w:sz w:val="28"/>
          <w:szCs w:val="28"/>
        </w:rPr>
      </w:pPr>
    </w:p>
    <w:p w14:paraId="6D30F84E" w14:textId="77777777" w:rsidR="005644C5" w:rsidRDefault="005644C5" w:rsidP="00D25C30">
      <w:pPr>
        <w:spacing w:line="360" w:lineRule="auto"/>
        <w:jc w:val="both"/>
        <w:rPr>
          <w:rFonts w:ascii="Times New Roman" w:eastAsia="Times New Roman" w:hAnsi="Times New Roman" w:cs="Times New Roman"/>
          <w:b/>
          <w:sz w:val="28"/>
          <w:szCs w:val="28"/>
        </w:rPr>
      </w:pPr>
    </w:p>
    <w:p w14:paraId="23ED3952" w14:textId="77777777" w:rsidR="00D8240A" w:rsidRDefault="00D8240A" w:rsidP="00D25C30">
      <w:pPr>
        <w:spacing w:line="360" w:lineRule="auto"/>
        <w:jc w:val="both"/>
        <w:rPr>
          <w:rFonts w:ascii="Times New Roman" w:eastAsia="Times New Roman" w:hAnsi="Times New Roman" w:cs="Times New Roman"/>
          <w:b/>
          <w:sz w:val="28"/>
          <w:szCs w:val="28"/>
        </w:rPr>
      </w:pPr>
    </w:p>
    <w:p w14:paraId="5EBCBC14" w14:textId="77777777" w:rsidR="00D8240A" w:rsidRDefault="00D8240A" w:rsidP="00D25C30">
      <w:pPr>
        <w:spacing w:line="360" w:lineRule="auto"/>
        <w:jc w:val="both"/>
        <w:rPr>
          <w:rFonts w:ascii="Times New Roman" w:eastAsia="Times New Roman" w:hAnsi="Times New Roman" w:cs="Times New Roman"/>
          <w:b/>
          <w:sz w:val="28"/>
          <w:szCs w:val="28"/>
        </w:rPr>
      </w:pPr>
    </w:p>
    <w:p w14:paraId="537F6228" w14:textId="77777777" w:rsidR="00D8240A" w:rsidRDefault="00D8240A" w:rsidP="00D25C30">
      <w:pPr>
        <w:spacing w:line="360" w:lineRule="auto"/>
        <w:jc w:val="both"/>
        <w:rPr>
          <w:rFonts w:ascii="Times New Roman" w:eastAsia="Times New Roman" w:hAnsi="Times New Roman" w:cs="Times New Roman"/>
          <w:b/>
          <w:sz w:val="28"/>
          <w:szCs w:val="28"/>
        </w:rPr>
      </w:pPr>
    </w:p>
    <w:p w14:paraId="58E58088" w14:textId="77777777" w:rsidR="00D8240A" w:rsidRDefault="00F87236" w:rsidP="00D25C3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7780BFBD" w14:textId="77777777" w:rsidR="00D8240A" w:rsidRDefault="00F87236" w:rsidP="00D25C30">
      <w:pPr>
        <w:spacing w:line="360" w:lineRule="auto"/>
        <w:jc w:val="center"/>
        <w:rPr>
          <w:rFonts w:ascii="Times New Roman" w:eastAsia="Times New Roman" w:hAnsi="Times New Roman" w:cs="Times New Roman"/>
          <w:b/>
          <w:sz w:val="36"/>
          <w:szCs w:val="36"/>
        </w:rPr>
      </w:pPr>
      <w:r w:rsidRPr="00D25C30">
        <w:rPr>
          <w:rFonts w:ascii="Times New Roman" w:eastAsia="Times New Roman" w:hAnsi="Times New Roman" w:cs="Times New Roman"/>
          <w:b/>
          <w:sz w:val="36"/>
          <w:szCs w:val="36"/>
        </w:rPr>
        <w:t xml:space="preserve">Conclusion and Future Work </w:t>
      </w:r>
    </w:p>
    <w:p w14:paraId="07DE06A5" w14:textId="77777777" w:rsidR="005644C5" w:rsidRPr="00D25C30" w:rsidRDefault="005644C5" w:rsidP="00D25C30">
      <w:pPr>
        <w:spacing w:line="360" w:lineRule="auto"/>
        <w:jc w:val="center"/>
        <w:rPr>
          <w:rFonts w:ascii="Times New Roman" w:eastAsia="Times New Roman" w:hAnsi="Times New Roman" w:cs="Times New Roman"/>
          <w:b/>
          <w:sz w:val="36"/>
          <w:szCs w:val="36"/>
        </w:rPr>
      </w:pPr>
    </w:p>
    <w:p w14:paraId="2F62CBBD" w14:textId="77777777" w:rsidR="006F02A9" w:rsidRPr="006F02A9" w:rsidRDefault="006F02A9" w:rsidP="00D25C30">
      <w:pPr>
        <w:spacing w:line="360" w:lineRule="auto"/>
        <w:rPr>
          <w:rFonts w:ascii="Times New Roman" w:eastAsia="Times New Roman" w:hAnsi="Times New Roman" w:cs="Times New Roman"/>
          <w:b/>
          <w:sz w:val="28"/>
          <w:szCs w:val="28"/>
        </w:rPr>
      </w:pPr>
      <w:r w:rsidRPr="006F02A9">
        <w:rPr>
          <w:rFonts w:ascii="Times New Roman" w:eastAsia="Times New Roman" w:hAnsi="Times New Roman" w:cs="Times New Roman"/>
          <w:b/>
          <w:sz w:val="28"/>
          <w:szCs w:val="28"/>
        </w:rPr>
        <w:t>5.1 Conclusion</w:t>
      </w:r>
    </w:p>
    <w:p w14:paraId="7C2EF024" w14:textId="5E247040" w:rsidR="006F02A9" w:rsidRDefault="006F02A9" w:rsidP="00D25C30">
      <w:pPr>
        <w:spacing w:line="360" w:lineRule="auto"/>
        <w:rPr>
          <w:rFonts w:ascii="Times New Roman" w:eastAsia="Times New Roman" w:hAnsi="Times New Roman" w:cs="Times New Roman"/>
          <w:bCs/>
          <w:sz w:val="24"/>
          <w:szCs w:val="24"/>
        </w:rPr>
      </w:pPr>
      <w:r w:rsidRPr="006F02A9">
        <w:rPr>
          <w:rFonts w:ascii="Times New Roman" w:eastAsia="Times New Roman" w:hAnsi="Times New Roman" w:cs="Times New Roman"/>
          <w:bCs/>
          <w:sz w:val="24"/>
          <w:szCs w:val="24"/>
        </w:rPr>
        <w:t>In conclusion, Supermarket Management System has to do with making appropriate</w:t>
      </w:r>
      <w:r w:rsidR="009B2F3B">
        <w:rPr>
          <w:rFonts w:ascii="Times New Roman" w:eastAsia="Times New Roman" w:hAnsi="Times New Roman" w:cs="Times New Roman"/>
          <w:bCs/>
          <w:sz w:val="24"/>
          <w:szCs w:val="24"/>
        </w:rPr>
        <w:t xml:space="preserve"> </w:t>
      </w:r>
      <w:r w:rsidRPr="006F02A9">
        <w:rPr>
          <w:rFonts w:ascii="Times New Roman" w:eastAsia="Times New Roman" w:hAnsi="Times New Roman" w:cs="Times New Roman"/>
          <w:bCs/>
          <w:sz w:val="24"/>
          <w:szCs w:val="24"/>
        </w:rPr>
        <w:t>effort to stop the rising problem to all manual supermarket operation in order to</w:t>
      </w:r>
      <w:r w:rsidR="009B2F3B">
        <w:rPr>
          <w:rFonts w:ascii="Times New Roman" w:eastAsia="Times New Roman" w:hAnsi="Times New Roman" w:cs="Times New Roman"/>
          <w:bCs/>
          <w:sz w:val="24"/>
          <w:szCs w:val="24"/>
        </w:rPr>
        <w:t xml:space="preserve"> </w:t>
      </w:r>
      <w:r w:rsidRPr="006F02A9">
        <w:rPr>
          <w:rFonts w:ascii="Times New Roman" w:eastAsia="Times New Roman" w:hAnsi="Times New Roman" w:cs="Times New Roman"/>
          <w:bCs/>
          <w:sz w:val="24"/>
          <w:szCs w:val="24"/>
        </w:rPr>
        <w:t>enhance the operation of such supermarket. In this project, the software or system that</w:t>
      </w:r>
      <w:r w:rsidR="009B2F3B">
        <w:rPr>
          <w:rFonts w:ascii="Times New Roman" w:eastAsia="Times New Roman" w:hAnsi="Times New Roman" w:cs="Times New Roman"/>
          <w:bCs/>
          <w:sz w:val="24"/>
          <w:szCs w:val="24"/>
        </w:rPr>
        <w:t xml:space="preserve"> </w:t>
      </w:r>
      <w:r w:rsidRPr="006F02A9">
        <w:rPr>
          <w:rFonts w:ascii="Times New Roman" w:eastAsia="Times New Roman" w:hAnsi="Times New Roman" w:cs="Times New Roman"/>
          <w:bCs/>
          <w:sz w:val="24"/>
          <w:szCs w:val="24"/>
        </w:rPr>
        <w:t>can be used to aid all supermarkets that is still operating manually have been</w:t>
      </w:r>
      <w:r w:rsidR="009B2F3B">
        <w:rPr>
          <w:rFonts w:ascii="Times New Roman" w:eastAsia="Times New Roman" w:hAnsi="Times New Roman" w:cs="Times New Roman"/>
          <w:bCs/>
          <w:sz w:val="24"/>
          <w:szCs w:val="24"/>
        </w:rPr>
        <w:t xml:space="preserve"> </w:t>
      </w:r>
      <w:r w:rsidRPr="006F02A9">
        <w:rPr>
          <w:rFonts w:ascii="Times New Roman" w:eastAsia="Times New Roman" w:hAnsi="Times New Roman" w:cs="Times New Roman"/>
          <w:bCs/>
          <w:sz w:val="24"/>
          <w:szCs w:val="24"/>
        </w:rPr>
        <w:t>successfully developed. The software can be implementing in all types of super</w:t>
      </w:r>
      <w:r w:rsidR="009B2F3B">
        <w:rPr>
          <w:rFonts w:ascii="Times New Roman" w:eastAsia="Times New Roman" w:hAnsi="Times New Roman" w:cs="Times New Roman"/>
          <w:bCs/>
          <w:sz w:val="24"/>
          <w:szCs w:val="24"/>
        </w:rPr>
        <w:t xml:space="preserve"> </w:t>
      </w:r>
      <w:r w:rsidRPr="006F02A9">
        <w:rPr>
          <w:rFonts w:ascii="Times New Roman" w:eastAsia="Times New Roman" w:hAnsi="Times New Roman" w:cs="Times New Roman"/>
          <w:bCs/>
          <w:sz w:val="24"/>
          <w:szCs w:val="24"/>
        </w:rPr>
        <w:t>market</w:t>
      </w:r>
      <w:r w:rsidR="009B2F3B">
        <w:rPr>
          <w:rFonts w:ascii="Times New Roman" w:eastAsia="Times New Roman" w:hAnsi="Times New Roman" w:cs="Times New Roman"/>
          <w:bCs/>
          <w:sz w:val="24"/>
          <w:szCs w:val="24"/>
        </w:rPr>
        <w:t xml:space="preserve"> </w:t>
      </w:r>
      <w:r w:rsidRPr="006F02A9">
        <w:rPr>
          <w:rFonts w:ascii="Times New Roman" w:eastAsia="Times New Roman" w:hAnsi="Times New Roman" w:cs="Times New Roman"/>
          <w:bCs/>
          <w:sz w:val="24"/>
          <w:szCs w:val="24"/>
        </w:rPr>
        <w:t>as mentioned in the second chapter. The software has a large memory of storing all</w:t>
      </w:r>
      <w:r w:rsidR="009B2F3B">
        <w:rPr>
          <w:rFonts w:ascii="Times New Roman" w:eastAsia="Times New Roman" w:hAnsi="Times New Roman" w:cs="Times New Roman"/>
          <w:bCs/>
          <w:sz w:val="24"/>
          <w:szCs w:val="24"/>
        </w:rPr>
        <w:t xml:space="preserve"> </w:t>
      </w:r>
      <w:r w:rsidRPr="006F02A9">
        <w:rPr>
          <w:rFonts w:ascii="Times New Roman" w:eastAsia="Times New Roman" w:hAnsi="Times New Roman" w:cs="Times New Roman"/>
          <w:bCs/>
          <w:sz w:val="24"/>
          <w:szCs w:val="24"/>
        </w:rPr>
        <w:t>the goods in the supermarket and also keeping record it is highly effective and</w:t>
      </w:r>
      <w:r>
        <w:rPr>
          <w:rFonts w:ascii="Times New Roman" w:eastAsia="Times New Roman" w:hAnsi="Times New Roman" w:cs="Times New Roman"/>
          <w:bCs/>
          <w:sz w:val="24"/>
          <w:szCs w:val="24"/>
        </w:rPr>
        <w:t xml:space="preserve"> </w:t>
      </w:r>
      <w:r w:rsidRPr="006F02A9">
        <w:rPr>
          <w:rFonts w:ascii="Times New Roman" w:eastAsia="Times New Roman" w:hAnsi="Times New Roman" w:cs="Times New Roman"/>
          <w:bCs/>
          <w:sz w:val="24"/>
          <w:szCs w:val="24"/>
        </w:rPr>
        <w:t>accurate.</w:t>
      </w:r>
    </w:p>
    <w:p w14:paraId="2691DB18" w14:textId="77777777" w:rsidR="00EE6751" w:rsidRDefault="00EE6751" w:rsidP="00D25C30">
      <w:pPr>
        <w:spacing w:line="360" w:lineRule="auto"/>
        <w:rPr>
          <w:rFonts w:ascii="Times New Roman" w:eastAsia="Times New Roman" w:hAnsi="Times New Roman" w:cs="Times New Roman"/>
          <w:bCs/>
          <w:sz w:val="24"/>
          <w:szCs w:val="24"/>
        </w:rPr>
      </w:pPr>
    </w:p>
    <w:p w14:paraId="340FCB66" w14:textId="0170BC09" w:rsidR="00735A58" w:rsidRPr="00EE6751" w:rsidRDefault="00735A58" w:rsidP="00D25C30">
      <w:pPr>
        <w:spacing w:line="360" w:lineRule="auto"/>
        <w:rPr>
          <w:rFonts w:ascii="Times New Roman" w:eastAsia="Times New Roman" w:hAnsi="Times New Roman" w:cs="Times New Roman"/>
          <w:b/>
          <w:sz w:val="28"/>
          <w:szCs w:val="28"/>
        </w:rPr>
      </w:pPr>
      <w:r w:rsidRPr="00EE6751">
        <w:rPr>
          <w:rFonts w:ascii="Times New Roman" w:eastAsia="Times New Roman" w:hAnsi="Times New Roman" w:cs="Times New Roman"/>
          <w:b/>
          <w:sz w:val="28"/>
          <w:szCs w:val="28"/>
        </w:rPr>
        <w:t>5.</w:t>
      </w:r>
      <w:r w:rsidR="00EE6751">
        <w:rPr>
          <w:rFonts w:ascii="Times New Roman" w:eastAsia="Times New Roman" w:hAnsi="Times New Roman" w:cs="Times New Roman"/>
          <w:b/>
          <w:sz w:val="28"/>
          <w:szCs w:val="28"/>
        </w:rPr>
        <w:t>2</w:t>
      </w:r>
      <w:r w:rsidRPr="00EE6751">
        <w:rPr>
          <w:rFonts w:ascii="Times New Roman" w:eastAsia="Times New Roman" w:hAnsi="Times New Roman" w:cs="Times New Roman"/>
          <w:b/>
          <w:sz w:val="28"/>
          <w:szCs w:val="28"/>
        </w:rPr>
        <w:t xml:space="preserve"> F</w:t>
      </w:r>
      <w:r w:rsidR="00EE6751">
        <w:rPr>
          <w:rFonts w:ascii="Times New Roman" w:eastAsia="Times New Roman" w:hAnsi="Times New Roman" w:cs="Times New Roman"/>
          <w:b/>
          <w:sz w:val="28"/>
          <w:szCs w:val="28"/>
        </w:rPr>
        <w:t>uture Work</w:t>
      </w:r>
    </w:p>
    <w:p w14:paraId="34A4E872" w14:textId="77777777" w:rsidR="00EE6751" w:rsidRDefault="00735A58" w:rsidP="00D25C30">
      <w:pPr>
        <w:spacing w:line="360" w:lineRule="auto"/>
        <w:rPr>
          <w:rFonts w:ascii="Times New Roman" w:eastAsia="Times New Roman" w:hAnsi="Times New Roman" w:cs="Times New Roman"/>
          <w:bCs/>
          <w:sz w:val="24"/>
          <w:szCs w:val="24"/>
        </w:rPr>
      </w:pPr>
      <w:r w:rsidRPr="00735A58">
        <w:rPr>
          <w:rFonts w:ascii="Times New Roman" w:eastAsia="Times New Roman" w:hAnsi="Times New Roman" w:cs="Times New Roman"/>
          <w:bCs/>
          <w:sz w:val="24"/>
          <w:szCs w:val="24"/>
        </w:rPr>
        <w:t>In the future, the following components can be added to the system in order to</w:t>
      </w:r>
      <w:r w:rsidR="00EE6751">
        <w:rPr>
          <w:rFonts w:ascii="Times New Roman" w:eastAsia="Times New Roman" w:hAnsi="Times New Roman" w:cs="Times New Roman"/>
          <w:bCs/>
          <w:sz w:val="24"/>
          <w:szCs w:val="24"/>
        </w:rPr>
        <w:t xml:space="preserve"> </w:t>
      </w:r>
      <w:r w:rsidRPr="00735A58">
        <w:rPr>
          <w:rFonts w:ascii="Times New Roman" w:eastAsia="Times New Roman" w:hAnsi="Times New Roman" w:cs="Times New Roman"/>
          <w:bCs/>
          <w:sz w:val="24"/>
          <w:szCs w:val="24"/>
        </w:rPr>
        <w:t>improve the effectiveness and efficiency of the system, which includes:</w:t>
      </w:r>
    </w:p>
    <w:p w14:paraId="0F38F812" w14:textId="77777777" w:rsidR="00EE6751" w:rsidRDefault="00735A58" w:rsidP="00D25C30">
      <w:pPr>
        <w:spacing w:line="360" w:lineRule="auto"/>
        <w:rPr>
          <w:rFonts w:ascii="Times New Roman" w:eastAsia="Times New Roman" w:hAnsi="Times New Roman" w:cs="Times New Roman"/>
          <w:bCs/>
          <w:sz w:val="24"/>
          <w:szCs w:val="24"/>
        </w:rPr>
      </w:pPr>
      <w:r w:rsidRPr="00735A58">
        <w:rPr>
          <w:rFonts w:ascii="Times New Roman" w:eastAsia="Times New Roman" w:hAnsi="Times New Roman" w:cs="Times New Roman"/>
          <w:bCs/>
          <w:sz w:val="24"/>
          <w:szCs w:val="24"/>
        </w:rPr>
        <w:t>1.An advanced password system that will be embedded into all login pages to</w:t>
      </w:r>
      <w:r w:rsidR="00EE6751">
        <w:rPr>
          <w:rFonts w:ascii="Times New Roman" w:eastAsia="Times New Roman" w:hAnsi="Times New Roman" w:cs="Times New Roman"/>
          <w:bCs/>
          <w:sz w:val="24"/>
          <w:szCs w:val="24"/>
        </w:rPr>
        <w:t xml:space="preserve"> </w:t>
      </w:r>
      <w:r w:rsidRPr="00735A58">
        <w:rPr>
          <w:rFonts w:ascii="Times New Roman" w:eastAsia="Times New Roman" w:hAnsi="Times New Roman" w:cs="Times New Roman"/>
          <w:bCs/>
          <w:sz w:val="24"/>
          <w:szCs w:val="24"/>
        </w:rPr>
        <w:t>increase the security of the system.</w:t>
      </w:r>
    </w:p>
    <w:p w14:paraId="43B33017" w14:textId="77777777" w:rsidR="00EE6751" w:rsidRDefault="00735A58" w:rsidP="00D25C30">
      <w:pPr>
        <w:spacing w:line="360" w:lineRule="auto"/>
        <w:rPr>
          <w:rFonts w:ascii="Times New Roman" w:eastAsia="Times New Roman" w:hAnsi="Times New Roman" w:cs="Times New Roman"/>
          <w:bCs/>
          <w:sz w:val="24"/>
          <w:szCs w:val="24"/>
        </w:rPr>
      </w:pPr>
      <w:r w:rsidRPr="00735A58">
        <w:rPr>
          <w:rFonts w:ascii="Times New Roman" w:eastAsia="Times New Roman" w:hAnsi="Times New Roman" w:cs="Times New Roman"/>
          <w:bCs/>
          <w:sz w:val="24"/>
          <w:szCs w:val="24"/>
        </w:rPr>
        <w:t>2.A good Printing module should be included.</w:t>
      </w:r>
    </w:p>
    <w:p w14:paraId="1E26534E" w14:textId="77777777" w:rsidR="00EE6751" w:rsidRDefault="00735A58" w:rsidP="00D25C30">
      <w:pPr>
        <w:spacing w:line="360" w:lineRule="auto"/>
        <w:rPr>
          <w:rFonts w:ascii="Times New Roman" w:eastAsia="Times New Roman" w:hAnsi="Times New Roman" w:cs="Times New Roman"/>
          <w:bCs/>
          <w:sz w:val="24"/>
          <w:szCs w:val="24"/>
        </w:rPr>
      </w:pPr>
      <w:r w:rsidRPr="00735A58">
        <w:rPr>
          <w:rFonts w:ascii="Times New Roman" w:eastAsia="Times New Roman" w:hAnsi="Times New Roman" w:cs="Times New Roman"/>
          <w:bCs/>
          <w:sz w:val="24"/>
          <w:szCs w:val="24"/>
        </w:rPr>
        <w:t>3.A good internet backup should be automated after everyday sales.</w:t>
      </w:r>
    </w:p>
    <w:p w14:paraId="2F373F35" w14:textId="4C48C124" w:rsidR="00735A58" w:rsidRPr="00735A58" w:rsidRDefault="00735A58" w:rsidP="00D25C30">
      <w:pPr>
        <w:spacing w:line="360" w:lineRule="auto"/>
        <w:rPr>
          <w:rFonts w:ascii="Times New Roman" w:eastAsia="Times New Roman" w:hAnsi="Times New Roman" w:cs="Times New Roman"/>
          <w:bCs/>
          <w:sz w:val="24"/>
          <w:szCs w:val="24"/>
        </w:rPr>
      </w:pPr>
      <w:r w:rsidRPr="00735A58">
        <w:rPr>
          <w:rFonts w:ascii="Times New Roman" w:eastAsia="Times New Roman" w:hAnsi="Times New Roman" w:cs="Times New Roman"/>
          <w:bCs/>
          <w:sz w:val="24"/>
          <w:szCs w:val="24"/>
        </w:rPr>
        <w:t>4.Internet Transactions should be allowed.</w:t>
      </w:r>
    </w:p>
    <w:p w14:paraId="13489581" w14:textId="77777777" w:rsidR="00683BC2" w:rsidRPr="00067E00" w:rsidRDefault="00683BC2" w:rsidP="00D25C30">
      <w:pPr>
        <w:spacing w:line="360" w:lineRule="auto"/>
        <w:rPr>
          <w:rFonts w:ascii="Times New Roman" w:eastAsia="Times New Roman" w:hAnsi="Times New Roman" w:cs="Times New Roman"/>
          <w:b/>
          <w:sz w:val="28"/>
          <w:szCs w:val="28"/>
        </w:rPr>
      </w:pPr>
    </w:p>
    <w:p w14:paraId="4CCFA7BD" w14:textId="77777777" w:rsidR="00D8240A" w:rsidRDefault="00D8240A" w:rsidP="00D25C30">
      <w:pPr>
        <w:spacing w:line="360" w:lineRule="auto"/>
        <w:jc w:val="center"/>
        <w:rPr>
          <w:rFonts w:ascii="Times New Roman" w:eastAsia="Times New Roman" w:hAnsi="Times New Roman" w:cs="Times New Roman"/>
          <w:b/>
          <w:sz w:val="32"/>
          <w:szCs w:val="32"/>
        </w:rPr>
      </w:pPr>
    </w:p>
    <w:p w14:paraId="2D402732" w14:textId="77777777" w:rsidR="00EE6751" w:rsidRDefault="00EE6751" w:rsidP="00D25C30">
      <w:pPr>
        <w:spacing w:line="360" w:lineRule="auto"/>
        <w:jc w:val="center"/>
        <w:rPr>
          <w:rFonts w:ascii="Times New Roman" w:eastAsia="Times New Roman" w:hAnsi="Times New Roman" w:cs="Times New Roman"/>
          <w:b/>
          <w:sz w:val="32"/>
          <w:szCs w:val="32"/>
        </w:rPr>
      </w:pPr>
    </w:p>
    <w:p w14:paraId="442638C9" w14:textId="77777777" w:rsidR="00A23B18" w:rsidRDefault="00A23B18" w:rsidP="00D25C30">
      <w:pPr>
        <w:spacing w:line="360" w:lineRule="auto"/>
        <w:jc w:val="center"/>
        <w:rPr>
          <w:rFonts w:ascii="Times New Roman" w:eastAsia="Times New Roman" w:hAnsi="Times New Roman" w:cs="Times New Roman"/>
          <w:b/>
          <w:sz w:val="32"/>
          <w:szCs w:val="32"/>
        </w:rPr>
      </w:pPr>
    </w:p>
    <w:p w14:paraId="5CC89006" w14:textId="77777777" w:rsidR="00A23B18" w:rsidRDefault="00A23B18" w:rsidP="00D25C30">
      <w:pPr>
        <w:spacing w:line="360" w:lineRule="auto"/>
        <w:jc w:val="center"/>
        <w:rPr>
          <w:rFonts w:ascii="Times New Roman" w:eastAsia="Times New Roman" w:hAnsi="Times New Roman" w:cs="Times New Roman"/>
          <w:b/>
          <w:sz w:val="32"/>
          <w:szCs w:val="32"/>
        </w:rPr>
      </w:pPr>
    </w:p>
    <w:p w14:paraId="32F42A39" w14:textId="77777777" w:rsidR="00EE6751" w:rsidRDefault="00EE6751" w:rsidP="00D25C30">
      <w:pPr>
        <w:spacing w:line="360" w:lineRule="auto"/>
        <w:jc w:val="center"/>
        <w:rPr>
          <w:rFonts w:ascii="Times New Roman" w:eastAsia="Times New Roman" w:hAnsi="Times New Roman" w:cs="Times New Roman"/>
          <w:b/>
          <w:sz w:val="32"/>
          <w:szCs w:val="32"/>
        </w:rPr>
      </w:pPr>
    </w:p>
    <w:p w14:paraId="17C3C820" w14:textId="77777777" w:rsidR="005644C5" w:rsidRDefault="005644C5" w:rsidP="00D25C30">
      <w:pPr>
        <w:spacing w:line="360" w:lineRule="auto"/>
        <w:jc w:val="center"/>
        <w:rPr>
          <w:rFonts w:ascii="Times New Roman" w:eastAsia="Times New Roman" w:hAnsi="Times New Roman" w:cs="Times New Roman"/>
          <w:b/>
          <w:sz w:val="32"/>
          <w:szCs w:val="32"/>
        </w:rPr>
      </w:pPr>
    </w:p>
    <w:p w14:paraId="738C2ECA" w14:textId="77777777" w:rsidR="005644C5" w:rsidRDefault="005644C5" w:rsidP="00D25C30">
      <w:pPr>
        <w:spacing w:line="360" w:lineRule="auto"/>
        <w:jc w:val="center"/>
        <w:rPr>
          <w:rFonts w:ascii="Times New Roman" w:eastAsia="Times New Roman" w:hAnsi="Times New Roman" w:cs="Times New Roman"/>
          <w:b/>
          <w:sz w:val="32"/>
          <w:szCs w:val="32"/>
        </w:rPr>
      </w:pPr>
    </w:p>
    <w:p w14:paraId="6C569B4F" w14:textId="77777777" w:rsidR="005644C5" w:rsidRDefault="005644C5" w:rsidP="00D25C30">
      <w:pPr>
        <w:spacing w:line="360" w:lineRule="auto"/>
        <w:jc w:val="center"/>
        <w:rPr>
          <w:rFonts w:ascii="Times New Roman" w:eastAsia="Times New Roman" w:hAnsi="Times New Roman" w:cs="Times New Roman"/>
          <w:b/>
          <w:sz w:val="32"/>
          <w:szCs w:val="32"/>
        </w:rPr>
      </w:pPr>
    </w:p>
    <w:p w14:paraId="23FC9882" w14:textId="77777777" w:rsidR="00F87236" w:rsidRDefault="00F87236" w:rsidP="00D25C30">
      <w:pPr>
        <w:spacing w:line="360" w:lineRule="auto"/>
        <w:jc w:val="center"/>
        <w:rPr>
          <w:rFonts w:ascii="Times New Roman" w:eastAsia="Times New Roman" w:hAnsi="Times New Roman" w:cs="Times New Roman"/>
          <w:b/>
          <w:sz w:val="32"/>
          <w:szCs w:val="32"/>
        </w:rPr>
      </w:pPr>
    </w:p>
    <w:p w14:paraId="050F28CA" w14:textId="77777777" w:rsidR="00D8240A" w:rsidRDefault="00F87236" w:rsidP="00D25C3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64D08ECC" w14:textId="5A03064A" w:rsidR="00D72D2B" w:rsidRPr="00D72D2B" w:rsidRDefault="002F1279" w:rsidP="00D25C30">
      <w:pPr>
        <w:spacing w:line="36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E2C7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D72D2B" w:rsidRPr="00D72D2B">
        <w:rPr>
          <w:rFonts w:ascii="Times New Roman" w:eastAsia="Times New Roman" w:hAnsi="Times New Roman" w:cs="Times New Roman"/>
          <w:sz w:val="24"/>
          <w:szCs w:val="24"/>
        </w:rPr>
        <w:t>Ballou, R.H. (1999). Business Logistics Management: Planning, Organizing and</w:t>
      </w:r>
      <w:r>
        <w:rPr>
          <w:rFonts w:ascii="Times New Roman" w:eastAsia="Times New Roman" w:hAnsi="Times New Roman" w:cs="Times New Roman"/>
          <w:sz w:val="24"/>
          <w:szCs w:val="24"/>
        </w:rPr>
        <w:t xml:space="preserve"> </w:t>
      </w:r>
      <w:r w:rsidR="00D72D2B" w:rsidRPr="00D72D2B">
        <w:rPr>
          <w:rFonts w:ascii="Times New Roman" w:eastAsia="Times New Roman" w:hAnsi="Times New Roman" w:cs="Times New Roman"/>
          <w:sz w:val="24"/>
          <w:szCs w:val="24"/>
        </w:rPr>
        <w:t>Controlling the Supply Chain, 4th ed., Prentice-Hall International, London.</w:t>
      </w:r>
    </w:p>
    <w:p w14:paraId="7EB95595" w14:textId="54C15E2E" w:rsidR="00D72D2B" w:rsidRPr="00D72D2B" w:rsidRDefault="002F1279" w:rsidP="00D25C30">
      <w:pPr>
        <w:spacing w:line="36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E2C76">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D72D2B" w:rsidRPr="00D72D2B">
        <w:rPr>
          <w:rFonts w:ascii="Times New Roman" w:eastAsia="Times New Roman" w:hAnsi="Times New Roman" w:cs="Times New Roman"/>
          <w:sz w:val="24"/>
          <w:szCs w:val="24"/>
        </w:rPr>
        <w:t>Billington, C., Callioni, G., Crane, B., and Ruark, J.D., et al, (2004)“Accelerating the Profitability of HewlettPackard's”</w:t>
      </w:r>
    </w:p>
    <w:p w14:paraId="74CB42B1" w14:textId="25247CAA" w:rsidR="00D72D2B" w:rsidRPr="00D72D2B" w:rsidRDefault="00BF5361" w:rsidP="00D25C3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E2C76">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D72D2B" w:rsidRPr="00D72D2B">
        <w:rPr>
          <w:rFonts w:ascii="Times New Roman" w:eastAsia="Times New Roman" w:hAnsi="Times New Roman" w:cs="Times New Roman"/>
          <w:sz w:val="24"/>
          <w:szCs w:val="24"/>
        </w:rPr>
        <w:t>Supply Chains”. Interfaces. Linthicum Breugelmans, E., Campob, and K.,Gijsbrechts (2006).</w:t>
      </w:r>
    </w:p>
    <w:p w14:paraId="54666C94" w14:textId="536563AB" w:rsidR="00D72D2B" w:rsidRPr="00D72D2B" w:rsidRDefault="00BF5361" w:rsidP="00D25C30">
      <w:pPr>
        <w:spacing w:line="36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E2C76">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7813EA">
        <w:rPr>
          <w:rFonts w:ascii="Times New Roman" w:eastAsia="Times New Roman" w:hAnsi="Times New Roman" w:cs="Times New Roman"/>
          <w:sz w:val="24"/>
          <w:szCs w:val="24"/>
        </w:rPr>
        <w:t xml:space="preserve"> </w:t>
      </w:r>
      <w:r w:rsidR="00D72D2B" w:rsidRPr="00D72D2B">
        <w:rPr>
          <w:rFonts w:ascii="Times New Roman" w:eastAsia="Times New Roman" w:hAnsi="Times New Roman" w:cs="Times New Roman" w:hint="eastAsia"/>
          <w:sz w:val="24"/>
          <w:szCs w:val="24"/>
        </w:rPr>
        <w:t>“</w:t>
      </w:r>
      <w:r w:rsidR="00D72D2B" w:rsidRPr="00D72D2B">
        <w:rPr>
          <w:rFonts w:ascii="Times New Roman" w:eastAsia="Times New Roman" w:hAnsi="Times New Roman" w:cs="Times New Roman"/>
          <w:sz w:val="24"/>
          <w:szCs w:val="24"/>
        </w:rPr>
        <w:t>Opportunities for active stock-out management in computerized stores: Theimpact of the stock-out policy on computerized stock-out reactions © 2006 NewYork University. Published by Elsevier Inc.</w:t>
      </w:r>
    </w:p>
    <w:p w14:paraId="1F0E8E7E" w14:textId="67ED6545" w:rsidR="00D72D2B" w:rsidRPr="00D72D2B" w:rsidRDefault="00BF5361" w:rsidP="00D25C30">
      <w:pPr>
        <w:spacing w:line="36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E2C76">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D72D2B" w:rsidRPr="00D72D2B">
        <w:rPr>
          <w:rFonts w:ascii="Times New Roman" w:eastAsia="Times New Roman" w:hAnsi="Times New Roman" w:cs="Times New Roman"/>
          <w:sz w:val="24"/>
          <w:szCs w:val="24"/>
        </w:rPr>
        <w:t>Bucklin, L.P. (1965). "Postponement, speculation, and the structure of distribution channels", Journal of Marketing Research, Vol. 2 No. 1.</w:t>
      </w:r>
    </w:p>
    <w:p w14:paraId="3C1BA374" w14:textId="062B8B3F" w:rsidR="00D72D2B" w:rsidRPr="00D72D2B" w:rsidRDefault="007813EA" w:rsidP="00D25C30">
      <w:pPr>
        <w:spacing w:line="36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E2C76">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D72D2B" w:rsidRPr="00D72D2B">
        <w:rPr>
          <w:rFonts w:ascii="Times New Roman" w:eastAsia="Times New Roman" w:hAnsi="Times New Roman" w:cs="Times New Roman"/>
          <w:sz w:val="24"/>
          <w:szCs w:val="24"/>
        </w:rPr>
        <w:t>Bowersox, C. (2009). “Inventory Speculation: Cause and Effect”, Ohio, UnitedStates 89511</w:t>
      </w:r>
    </w:p>
    <w:p w14:paraId="26396D08" w14:textId="6A8B80DD" w:rsidR="00D72D2B" w:rsidRPr="00D72D2B" w:rsidRDefault="007813EA" w:rsidP="00D25C30">
      <w:pPr>
        <w:spacing w:line="36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E2C76">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D72D2B" w:rsidRPr="00D72D2B">
        <w:rPr>
          <w:rFonts w:ascii="Times New Roman" w:eastAsia="Times New Roman" w:hAnsi="Times New Roman" w:cs="Times New Roman"/>
          <w:sz w:val="24"/>
          <w:szCs w:val="24"/>
        </w:rPr>
        <w:t>Fleischmann, M., van Nunen, J.A.E.E., and Grave, B., (2003). “IntegratingClosed-Loop Supply Chains and Spare-Parts Management at IBM” Interfaces.</w:t>
      </w:r>
    </w:p>
    <w:p w14:paraId="3F25B2DF" w14:textId="2A9CEDB1" w:rsidR="00D72D2B" w:rsidRPr="00D72D2B" w:rsidRDefault="007813EA" w:rsidP="00D25C30">
      <w:pPr>
        <w:spacing w:line="36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E2C76">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00D72D2B" w:rsidRPr="00D72D2B">
        <w:rPr>
          <w:rFonts w:ascii="Times New Roman" w:eastAsia="Times New Roman" w:hAnsi="Times New Roman" w:cs="Times New Roman"/>
          <w:sz w:val="24"/>
          <w:szCs w:val="24"/>
        </w:rPr>
        <w:t>Linthicum: Vol.33, Iss. 6; Frazelle .E. (2009). “Supply Chain Strategy: TheLogistics of Supply Chain Management”, New York,</w:t>
      </w:r>
    </w:p>
    <w:p w14:paraId="0FD1F5F9" w14:textId="3B23F169" w:rsidR="00D72D2B" w:rsidRPr="00D72D2B" w:rsidRDefault="007813EA" w:rsidP="00D25C30">
      <w:pPr>
        <w:spacing w:line="36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EE2C76">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D72D2B" w:rsidRPr="00D72D2B">
        <w:rPr>
          <w:rFonts w:ascii="Times New Roman" w:eastAsia="Times New Roman" w:hAnsi="Times New Roman" w:cs="Times New Roman"/>
          <w:sz w:val="24"/>
          <w:szCs w:val="24"/>
        </w:rPr>
        <w:t>Monczka, R.M, Trent, RJ. AndHandfield, R.B. (2002). Purchasing and SupplyChain Management, 2nd éd., South-Western, Cincinnati, Ohio, United States.</w:t>
      </w:r>
    </w:p>
    <w:p w14:paraId="24C9B0FE" w14:textId="794DF56C" w:rsidR="00D72D2B" w:rsidRPr="00D72D2B" w:rsidRDefault="00EE2C76" w:rsidP="00D25C30">
      <w:pPr>
        <w:spacing w:line="36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D72D2B" w:rsidRPr="00D72D2B">
        <w:rPr>
          <w:rFonts w:ascii="Times New Roman" w:eastAsia="Times New Roman" w:hAnsi="Times New Roman" w:cs="Times New Roman"/>
          <w:sz w:val="24"/>
          <w:szCs w:val="24"/>
        </w:rPr>
        <w:t>Pagh, J.D. and Cooper, M.C. (1998). "Supply chain postponement andspeculation strategies: how to choose the right strategy", Journal of BusinessLogistics, Vol. 19</w:t>
      </w:r>
    </w:p>
    <w:p w14:paraId="23A5E713" w14:textId="61A2809B" w:rsidR="00D72D2B" w:rsidRPr="00D72D2B" w:rsidRDefault="00EE2C76" w:rsidP="00D25C30">
      <w:pPr>
        <w:spacing w:line="36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72D2B" w:rsidRPr="00D72D2B">
        <w:rPr>
          <w:rFonts w:ascii="Times New Roman" w:eastAsia="Times New Roman" w:hAnsi="Times New Roman" w:cs="Times New Roman"/>
          <w:sz w:val="24"/>
          <w:szCs w:val="24"/>
        </w:rPr>
        <w:t>Patton, M.Q. (1990). Qualitative Evaluation and Research Methods, 2nd edition, New Bury Park, CA.</w:t>
      </w:r>
    </w:p>
    <w:p w14:paraId="1067D523" w14:textId="1200C0F4" w:rsidR="00D72D2B" w:rsidRPr="00D72D2B" w:rsidRDefault="00EE2C76" w:rsidP="00D25C30">
      <w:pPr>
        <w:spacing w:line="36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D72D2B" w:rsidRPr="00D72D2B">
        <w:rPr>
          <w:rFonts w:ascii="Times New Roman" w:eastAsia="Times New Roman" w:hAnsi="Times New Roman" w:cs="Times New Roman"/>
          <w:sz w:val="24"/>
          <w:szCs w:val="24"/>
        </w:rPr>
        <w:t>Rietze, S. (2008). “Examination of supply response”, WA 98237, Vol 7.</w:t>
      </w:r>
    </w:p>
    <w:p w14:paraId="114639B7" w14:textId="05FF72BE" w:rsidR="00D72D2B" w:rsidRPr="00D72D2B" w:rsidRDefault="00EE2C76" w:rsidP="00D25C30">
      <w:pPr>
        <w:spacing w:line="36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S</w:t>
      </w:r>
      <w:r w:rsidR="00D72D2B" w:rsidRPr="00D72D2B">
        <w:rPr>
          <w:rFonts w:ascii="Times New Roman" w:eastAsia="Times New Roman" w:hAnsi="Times New Roman" w:cs="Times New Roman"/>
          <w:sz w:val="24"/>
          <w:szCs w:val="24"/>
        </w:rPr>
        <w:t>euring, S. (2011), “Supply chain management for sustainable products – insights from research applying mixed methodologies”, Cleveland, OH 44106Vol. 11.</w:t>
      </w:r>
    </w:p>
    <w:p w14:paraId="5D1506FC" w14:textId="0BDBA7B9" w:rsidR="00D72D2B" w:rsidRPr="00D72D2B" w:rsidRDefault="00EE2C76" w:rsidP="00D25C30">
      <w:pPr>
        <w:spacing w:line="36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W</w:t>
      </w:r>
      <w:r w:rsidR="00D72D2B" w:rsidRPr="00D72D2B">
        <w:rPr>
          <w:rFonts w:ascii="Times New Roman" w:eastAsia="Times New Roman" w:hAnsi="Times New Roman" w:cs="Times New Roman"/>
          <w:sz w:val="24"/>
          <w:szCs w:val="24"/>
        </w:rPr>
        <w:t>allin, C., Rungtusanatham, M.J., and Rabinovich, E (2006). “What is the"right" inventory management approach for a purchased item?” InternationalJournal of Operations &amp; Production Management.</w:t>
      </w:r>
    </w:p>
    <w:p w14:paraId="6E2D96FE" w14:textId="299C56BF" w:rsidR="00D8240A" w:rsidRPr="00D72D2B" w:rsidRDefault="00EE2C76" w:rsidP="00D25C30">
      <w:pPr>
        <w:spacing w:line="360" w:lineRule="auto"/>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72D2B" w:rsidRPr="00D72D2B">
        <w:rPr>
          <w:rFonts w:ascii="Times New Roman" w:eastAsia="Times New Roman" w:hAnsi="Times New Roman" w:cs="Times New Roman"/>
          <w:sz w:val="24"/>
          <w:szCs w:val="24"/>
        </w:rPr>
        <w:t>Yang, B., and Burns, N.D. (2003). "Implications of postponement for the supplychain", International Journal of Production Research, Vol. 41 No.9.</w:t>
      </w:r>
    </w:p>
    <w:p w14:paraId="66068A34" w14:textId="77777777" w:rsidR="00D8240A" w:rsidRPr="00D72D2B" w:rsidRDefault="00D8240A" w:rsidP="00D25C30">
      <w:pPr>
        <w:spacing w:line="360" w:lineRule="auto"/>
        <w:ind w:left="360" w:hanging="360"/>
        <w:jc w:val="both"/>
        <w:rPr>
          <w:rFonts w:ascii="Times New Roman" w:eastAsia="Times New Roman" w:hAnsi="Times New Roman" w:cs="Times New Roman"/>
          <w:sz w:val="24"/>
          <w:szCs w:val="24"/>
        </w:rPr>
      </w:pPr>
    </w:p>
    <w:p w14:paraId="23F0D784" w14:textId="77777777" w:rsidR="00D8240A" w:rsidRPr="00D72D2B" w:rsidRDefault="00D8240A" w:rsidP="00D25C30">
      <w:pPr>
        <w:spacing w:line="360" w:lineRule="auto"/>
        <w:jc w:val="both"/>
        <w:rPr>
          <w:sz w:val="24"/>
          <w:szCs w:val="24"/>
        </w:rPr>
      </w:pPr>
    </w:p>
    <w:p w14:paraId="6988A8A2" w14:textId="77777777" w:rsidR="00D8240A" w:rsidRDefault="00D8240A" w:rsidP="00D25C30">
      <w:pPr>
        <w:spacing w:line="360" w:lineRule="auto"/>
        <w:ind w:left="446" w:hanging="446"/>
        <w:jc w:val="both"/>
        <w:rPr>
          <w:rFonts w:ascii="Times New Roman" w:eastAsia="Times New Roman" w:hAnsi="Times New Roman" w:cs="Times New Roman"/>
          <w:sz w:val="24"/>
          <w:szCs w:val="24"/>
          <w:highlight w:val="white"/>
        </w:rPr>
      </w:pPr>
    </w:p>
    <w:p w14:paraId="3ABA4C35" w14:textId="77777777" w:rsidR="00D8240A" w:rsidRPr="002F1279" w:rsidRDefault="00D8240A" w:rsidP="00D25C30">
      <w:pPr>
        <w:spacing w:line="360" w:lineRule="auto"/>
        <w:rPr>
          <w:rFonts w:eastAsia="Times New Roman"/>
          <w:b/>
          <w:sz w:val="28"/>
          <w:szCs w:val="28"/>
        </w:rPr>
      </w:pPr>
    </w:p>
    <w:p w14:paraId="180A62AD" w14:textId="77777777" w:rsidR="00D8240A" w:rsidRDefault="00D8240A" w:rsidP="005644C5">
      <w:pPr>
        <w:spacing w:line="360" w:lineRule="auto"/>
        <w:jc w:val="both"/>
        <w:rPr>
          <w:rFonts w:ascii="Bookman Old Style" w:eastAsia="Bookman Old Style" w:hAnsi="Bookman Old Style" w:cs="Bookman Old Style"/>
          <w:sz w:val="32"/>
          <w:szCs w:val="32"/>
        </w:rPr>
      </w:pPr>
    </w:p>
    <w:sectPr w:rsidR="00D8240A" w:rsidSect="00D25C30">
      <w:footerReference w:type="default" r:id="rId31"/>
      <w:pgSz w:w="11906" w:h="16838" w:code="9"/>
      <w:pgMar w:top="1077" w:right="1440" w:bottom="1077" w:left="1803"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1BDB0" w14:textId="77777777" w:rsidR="004A3262" w:rsidRDefault="004A3262">
      <w:r>
        <w:separator/>
      </w:r>
    </w:p>
  </w:endnote>
  <w:endnote w:type="continuationSeparator" w:id="0">
    <w:p w14:paraId="546D3626" w14:textId="77777777" w:rsidR="004A3262" w:rsidRDefault="004A3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E86B0" w14:textId="77777777" w:rsidR="00D8240A" w:rsidRDefault="00D8240A">
    <w:pPr>
      <w:pBdr>
        <w:top w:val="nil"/>
        <w:left w:val="nil"/>
        <w:bottom w:val="nil"/>
        <w:right w:val="nil"/>
        <w:between w:val="nil"/>
      </w:pBdr>
      <w:jc w:val="center"/>
      <w:rPr>
        <w:color w:val="000000"/>
      </w:rPr>
    </w:pPr>
  </w:p>
  <w:p w14:paraId="1AA1FAD0" w14:textId="77777777" w:rsidR="00D8240A" w:rsidRDefault="00D8240A">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7835A" w14:textId="1A5421DA" w:rsidR="00D8240A" w:rsidRDefault="00F87236">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706700">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7B26CDFC" w14:textId="77777777" w:rsidR="00D8240A" w:rsidRDefault="00D8240A">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4D89B" w14:textId="77777777" w:rsidR="004A3262" w:rsidRDefault="004A3262">
      <w:r>
        <w:separator/>
      </w:r>
    </w:p>
  </w:footnote>
  <w:footnote w:type="continuationSeparator" w:id="0">
    <w:p w14:paraId="487E34F2" w14:textId="77777777" w:rsidR="004A3262" w:rsidRDefault="004A32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50BC"/>
    <w:multiLevelType w:val="hybridMultilevel"/>
    <w:tmpl w:val="770C6C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2E5276"/>
    <w:multiLevelType w:val="multilevel"/>
    <w:tmpl w:val="82EACE14"/>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 w15:restartNumberingAfterBreak="0">
    <w:nsid w:val="3FE44695"/>
    <w:multiLevelType w:val="hybridMultilevel"/>
    <w:tmpl w:val="E71841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7946363">
    <w:abstractNumId w:val="1"/>
  </w:num>
  <w:num w:numId="2" w16cid:durableId="1857574348">
    <w:abstractNumId w:val="0"/>
  </w:num>
  <w:num w:numId="3" w16cid:durableId="20301777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40A"/>
    <w:rsid w:val="000001CF"/>
    <w:rsid w:val="00007B33"/>
    <w:rsid w:val="0001605E"/>
    <w:rsid w:val="00024CE5"/>
    <w:rsid w:val="000601D0"/>
    <w:rsid w:val="00062E1A"/>
    <w:rsid w:val="00067E00"/>
    <w:rsid w:val="00075105"/>
    <w:rsid w:val="0008176B"/>
    <w:rsid w:val="000875DE"/>
    <w:rsid w:val="000A3A73"/>
    <w:rsid w:val="000A4BD3"/>
    <w:rsid w:val="000C176C"/>
    <w:rsid w:val="000C1DD3"/>
    <w:rsid w:val="000D1EB5"/>
    <w:rsid w:val="000E3516"/>
    <w:rsid w:val="000E5DFE"/>
    <w:rsid w:val="000F0F4D"/>
    <w:rsid w:val="000F4F8A"/>
    <w:rsid w:val="00105CB6"/>
    <w:rsid w:val="00106E52"/>
    <w:rsid w:val="00112AD9"/>
    <w:rsid w:val="001159AF"/>
    <w:rsid w:val="00121124"/>
    <w:rsid w:val="00122234"/>
    <w:rsid w:val="0013181C"/>
    <w:rsid w:val="00144861"/>
    <w:rsid w:val="00150D21"/>
    <w:rsid w:val="00156CB0"/>
    <w:rsid w:val="0016343B"/>
    <w:rsid w:val="00193E40"/>
    <w:rsid w:val="001944FE"/>
    <w:rsid w:val="001A0FBA"/>
    <w:rsid w:val="001A6906"/>
    <w:rsid w:val="001B0900"/>
    <w:rsid w:val="001D78EA"/>
    <w:rsid w:val="00204969"/>
    <w:rsid w:val="002067E9"/>
    <w:rsid w:val="002141EF"/>
    <w:rsid w:val="0021631F"/>
    <w:rsid w:val="00216542"/>
    <w:rsid w:val="00224D17"/>
    <w:rsid w:val="00232AC5"/>
    <w:rsid w:val="002452C6"/>
    <w:rsid w:val="0025118A"/>
    <w:rsid w:val="00265340"/>
    <w:rsid w:val="00273D11"/>
    <w:rsid w:val="00290B1D"/>
    <w:rsid w:val="002913B2"/>
    <w:rsid w:val="002D0A99"/>
    <w:rsid w:val="002D6DB3"/>
    <w:rsid w:val="002E1931"/>
    <w:rsid w:val="002E41BE"/>
    <w:rsid w:val="002F1279"/>
    <w:rsid w:val="00312699"/>
    <w:rsid w:val="00320487"/>
    <w:rsid w:val="00326C8E"/>
    <w:rsid w:val="003325B9"/>
    <w:rsid w:val="003325C3"/>
    <w:rsid w:val="00333552"/>
    <w:rsid w:val="003476BB"/>
    <w:rsid w:val="003548B0"/>
    <w:rsid w:val="003557B8"/>
    <w:rsid w:val="00357F6F"/>
    <w:rsid w:val="00392C15"/>
    <w:rsid w:val="00395579"/>
    <w:rsid w:val="003B3EDB"/>
    <w:rsid w:val="003B5A0F"/>
    <w:rsid w:val="003D2CC4"/>
    <w:rsid w:val="003D394D"/>
    <w:rsid w:val="003E5E0F"/>
    <w:rsid w:val="003F10DD"/>
    <w:rsid w:val="003F3482"/>
    <w:rsid w:val="00402203"/>
    <w:rsid w:val="0042610C"/>
    <w:rsid w:val="00463A64"/>
    <w:rsid w:val="00466D7E"/>
    <w:rsid w:val="0047169C"/>
    <w:rsid w:val="00480A28"/>
    <w:rsid w:val="00484691"/>
    <w:rsid w:val="004878EF"/>
    <w:rsid w:val="004A3262"/>
    <w:rsid w:val="004A576C"/>
    <w:rsid w:val="004B3598"/>
    <w:rsid w:val="004F7C3C"/>
    <w:rsid w:val="00516A2F"/>
    <w:rsid w:val="00526D1A"/>
    <w:rsid w:val="00532179"/>
    <w:rsid w:val="00533F6E"/>
    <w:rsid w:val="00543D92"/>
    <w:rsid w:val="005472CC"/>
    <w:rsid w:val="005644C5"/>
    <w:rsid w:val="00582FF3"/>
    <w:rsid w:val="00585509"/>
    <w:rsid w:val="005A4280"/>
    <w:rsid w:val="005B0E6B"/>
    <w:rsid w:val="005B0EC4"/>
    <w:rsid w:val="005C43F2"/>
    <w:rsid w:val="005C7E0F"/>
    <w:rsid w:val="005D7CC5"/>
    <w:rsid w:val="005E3B46"/>
    <w:rsid w:val="006043EA"/>
    <w:rsid w:val="00620111"/>
    <w:rsid w:val="0066115D"/>
    <w:rsid w:val="006727E9"/>
    <w:rsid w:val="00672CBA"/>
    <w:rsid w:val="00683BC2"/>
    <w:rsid w:val="006840B0"/>
    <w:rsid w:val="006956AB"/>
    <w:rsid w:val="006B4DBC"/>
    <w:rsid w:val="006B6022"/>
    <w:rsid w:val="006C7BF9"/>
    <w:rsid w:val="006F02A9"/>
    <w:rsid w:val="00706700"/>
    <w:rsid w:val="00711753"/>
    <w:rsid w:val="00714561"/>
    <w:rsid w:val="00724C2C"/>
    <w:rsid w:val="007318E7"/>
    <w:rsid w:val="00731A43"/>
    <w:rsid w:val="00733C81"/>
    <w:rsid w:val="00735A58"/>
    <w:rsid w:val="007375FB"/>
    <w:rsid w:val="00740F9F"/>
    <w:rsid w:val="007448A9"/>
    <w:rsid w:val="00745F34"/>
    <w:rsid w:val="00750147"/>
    <w:rsid w:val="00751E74"/>
    <w:rsid w:val="00753F13"/>
    <w:rsid w:val="00774A1B"/>
    <w:rsid w:val="007813EA"/>
    <w:rsid w:val="007B625A"/>
    <w:rsid w:val="007F7953"/>
    <w:rsid w:val="0080151A"/>
    <w:rsid w:val="0081215F"/>
    <w:rsid w:val="008253BC"/>
    <w:rsid w:val="00836EFB"/>
    <w:rsid w:val="008544B6"/>
    <w:rsid w:val="00872851"/>
    <w:rsid w:val="00874A47"/>
    <w:rsid w:val="0088639C"/>
    <w:rsid w:val="008A0FDF"/>
    <w:rsid w:val="008A72A7"/>
    <w:rsid w:val="008B38E5"/>
    <w:rsid w:val="008D7F2E"/>
    <w:rsid w:val="008F6711"/>
    <w:rsid w:val="00902434"/>
    <w:rsid w:val="00902651"/>
    <w:rsid w:val="009118DF"/>
    <w:rsid w:val="00933095"/>
    <w:rsid w:val="00950F8F"/>
    <w:rsid w:val="00966046"/>
    <w:rsid w:val="00972E9C"/>
    <w:rsid w:val="009916C9"/>
    <w:rsid w:val="009928FB"/>
    <w:rsid w:val="00992FFC"/>
    <w:rsid w:val="009A0738"/>
    <w:rsid w:val="009A0EA1"/>
    <w:rsid w:val="009A1D38"/>
    <w:rsid w:val="009B2F3B"/>
    <w:rsid w:val="009D5479"/>
    <w:rsid w:val="00A000DC"/>
    <w:rsid w:val="00A23B18"/>
    <w:rsid w:val="00A24AA9"/>
    <w:rsid w:val="00A51DA1"/>
    <w:rsid w:val="00A52C22"/>
    <w:rsid w:val="00A6283B"/>
    <w:rsid w:val="00A63EFD"/>
    <w:rsid w:val="00A76625"/>
    <w:rsid w:val="00A95373"/>
    <w:rsid w:val="00AA1390"/>
    <w:rsid w:val="00AB3F7A"/>
    <w:rsid w:val="00AC4483"/>
    <w:rsid w:val="00AC5E68"/>
    <w:rsid w:val="00AE15DD"/>
    <w:rsid w:val="00AE7CD1"/>
    <w:rsid w:val="00AF78AE"/>
    <w:rsid w:val="00B17454"/>
    <w:rsid w:val="00B314E5"/>
    <w:rsid w:val="00B4206B"/>
    <w:rsid w:val="00B57E88"/>
    <w:rsid w:val="00B62146"/>
    <w:rsid w:val="00B746EB"/>
    <w:rsid w:val="00B76751"/>
    <w:rsid w:val="00B8587E"/>
    <w:rsid w:val="00BA450C"/>
    <w:rsid w:val="00BC59B5"/>
    <w:rsid w:val="00BD1F1F"/>
    <w:rsid w:val="00BD254B"/>
    <w:rsid w:val="00BE2857"/>
    <w:rsid w:val="00BF5361"/>
    <w:rsid w:val="00C20683"/>
    <w:rsid w:val="00C37A36"/>
    <w:rsid w:val="00C407DA"/>
    <w:rsid w:val="00C51241"/>
    <w:rsid w:val="00C5601E"/>
    <w:rsid w:val="00C63CDE"/>
    <w:rsid w:val="00C7277E"/>
    <w:rsid w:val="00C832D8"/>
    <w:rsid w:val="00CC135C"/>
    <w:rsid w:val="00CC4735"/>
    <w:rsid w:val="00CE7EFC"/>
    <w:rsid w:val="00CF322C"/>
    <w:rsid w:val="00D1229D"/>
    <w:rsid w:val="00D1355E"/>
    <w:rsid w:val="00D24FE9"/>
    <w:rsid w:val="00D25C30"/>
    <w:rsid w:val="00D26056"/>
    <w:rsid w:val="00D32752"/>
    <w:rsid w:val="00D50AD4"/>
    <w:rsid w:val="00D61A5B"/>
    <w:rsid w:val="00D710D6"/>
    <w:rsid w:val="00D72D2B"/>
    <w:rsid w:val="00D8240A"/>
    <w:rsid w:val="00DB753C"/>
    <w:rsid w:val="00DE0089"/>
    <w:rsid w:val="00DE4AF7"/>
    <w:rsid w:val="00DE6C2C"/>
    <w:rsid w:val="00DF7975"/>
    <w:rsid w:val="00E0216C"/>
    <w:rsid w:val="00E077CD"/>
    <w:rsid w:val="00E36188"/>
    <w:rsid w:val="00E41DF5"/>
    <w:rsid w:val="00E43223"/>
    <w:rsid w:val="00E440D3"/>
    <w:rsid w:val="00E560E8"/>
    <w:rsid w:val="00E63B1C"/>
    <w:rsid w:val="00E650E7"/>
    <w:rsid w:val="00E8421F"/>
    <w:rsid w:val="00EB6BE4"/>
    <w:rsid w:val="00EC484E"/>
    <w:rsid w:val="00EE2B77"/>
    <w:rsid w:val="00EE2C76"/>
    <w:rsid w:val="00EE6751"/>
    <w:rsid w:val="00EF3D6E"/>
    <w:rsid w:val="00F05CAA"/>
    <w:rsid w:val="00F15139"/>
    <w:rsid w:val="00F177CA"/>
    <w:rsid w:val="00F27944"/>
    <w:rsid w:val="00F530A4"/>
    <w:rsid w:val="00F55B71"/>
    <w:rsid w:val="00F624FC"/>
    <w:rsid w:val="00F64533"/>
    <w:rsid w:val="00F87236"/>
    <w:rsid w:val="00FC22E5"/>
    <w:rsid w:val="00FC57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C8416"/>
  <w15:docId w15:val="{FAE0E3D5-A4E1-4206-9DA0-FAFDB516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26930">
      <w:bodyDiv w:val="1"/>
      <w:marLeft w:val="0"/>
      <w:marRight w:val="0"/>
      <w:marTop w:val="0"/>
      <w:marBottom w:val="0"/>
      <w:divBdr>
        <w:top w:val="none" w:sz="0" w:space="0" w:color="auto"/>
        <w:left w:val="none" w:sz="0" w:space="0" w:color="auto"/>
        <w:bottom w:val="none" w:sz="0" w:space="0" w:color="auto"/>
        <w:right w:val="none" w:sz="0" w:space="0" w:color="auto"/>
      </w:divBdr>
      <w:divsChild>
        <w:div w:id="792215825">
          <w:marLeft w:val="0"/>
          <w:marRight w:val="0"/>
          <w:marTop w:val="0"/>
          <w:marBottom w:val="0"/>
          <w:divBdr>
            <w:top w:val="none" w:sz="0" w:space="0" w:color="auto"/>
            <w:left w:val="none" w:sz="0" w:space="0" w:color="auto"/>
            <w:bottom w:val="none" w:sz="0" w:space="0" w:color="auto"/>
            <w:right w:val="none" w:sz="0" w:space="0" w:color="auto"/>
          </w:divBdr>
        </w:div>
      </w:divsChild>
    </w:div>
    <w:div w:id="1209564701">
      <w:bodyDiv w:val="1"/>
      <w:marLeft w:val="0"/>
      <w:marRight w:val="0"/>
      <w:marTop w:val="0"/>
      <w:marBottom w:val="0"/>
      <w:divBdr>
        <w:top w:val="none" w:sz="0" w:space="0" w:color="auto"/>
        <w:left w:val="none" w:sz="0" w:space="0" w:color="auto"/>
        <w:bottom w:val="none" w:sz="0" w:space="0" w:color="auto"/>
        <w:right w:val="none" w:sz="0" w:space="0" w:color="auto"/>
      </w:divBdr>
    </w:div>
    <w:div w:id="1274482092">
      <w:bodyDiv w:val="1"/>
      <w:marLeft w:val="0"/>
      <w:marRight w:val="0"/>
      <w:marTop w:val="0"/>
      <w:marBottom w:val="0"/>
      <w:divBdr>
        <w:top w:val="none" w:sz="0" w:space="0" w:color="auto"/>
        <w:left w:val="none" w:sz="0" w:space="0" w:color="auto"/>
        <w:bottom w:val="none" w:sz="0" w:space="0" w:color="auto"/>
        <w:right w:val="none" w:sz="0" w:space="0" w:color="auto"/>
      </w:divBdr>
    </w:div>
    <w:div w:id="1831947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CDB9EEB-BFFF-471C-8E86-4CD9D0969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38</Pages>
  <Words>7277</Words>
  <Characters>41479</Characters>
  <Application>Microsoft Office Word</Application>
  <DocSecurity>4</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khwaish chawla</cp:lastModifiedBy>
  <cp:revision>2</cp:revision>
  <dcterms:created xsi:type="dcterms:W3CDTF">2024-01-07T10:48:00Z</dcterms:created>
  <dcterms:modified xsi:type="dcterms:W3CDTF">2024-01-07T10:48:00Z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